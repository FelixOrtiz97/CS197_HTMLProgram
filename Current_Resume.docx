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5CF83FC" w14:textId="3BFCE21E" w:rsidR="005C753F" w:rsidRDefault="00000000">
      <w:pPr>
        <w:pStyle w:val="divname"/>
        <w:spacing w:line="740" w:lineRule="exact"/>
        <w:rPr>
          <w:rFonts w:ascii="Century Gothic" w:eastAsia="Century Gothic" w:hAnsi="Century Gothic" w:cs="Century Gothic"/>
        </w:rPr>
      </w:pPr>
      <w:r>
        <w:rPr>
          <w:rStyle w:val="span"/>
          <w:rFonts w:ascii="Century Gothic" w:eastAsia="Century Gothic" w:hAnsi="Century Gothic" w:cs="Century Gothic"/>
          <w:sz w:val="74"/>
          <w:szCs w:val="74"/>
        </w:rPr>
        <w:t>FELIX</w:t>
      </w:r>
      <w:r>
        <w:rPr>
          <w:rFonts w:ascii="Century Gothic" w:eastAsia="Century Gothic" w:hAnsi="Century Gothic" w:cs="Century Gothic"/>
        </w:rPr>
        <w:t xml:space="preserve"> </w:t>
      </w:r>
      <w:r>
        <w:rPr>
          <w:rStyle w:val="span"/>
          <w:rFonts w:ascii="Century Gothic" w:eastAsia="Century Gothic" w:hAnsi="Century Gothic" w:cs="Century Gothic"/>
          <w:sz w:val="74"/>
          <w:szCs w:val="74"/>
        </w:rPr>
        <w:t>OR</w:t>
      </w:r>
      <w:r w:rsidR="00FA1FAD">
        <w:rPr>
          <w:rStyle w:val="span"/>
          <w:rFonts w:ascii="Century Gothic" w:eastAsia="Century Gothic" w:hAnsi="Century Gothic" w:cs="Century Gothic"/>
          <w:sz w:val="74"/>
          <w:szCs w:val="74"/>
        </w:rPr>
        <w:t>ti</w:t>
      </w:r>
      <w:r>
        <w:rPr>
          <w:rStyle w:val="span"/>
          <w:rFonts w:ascii="Century Gothic" w:eastAsia="Century Gothic" w:hAnsi="Century Gothic" w:cs="Century Gothic"/>
          <w:sz w:val="74"/>
          <w:szCs w:val="74"/>
        </w:rPr>
        <w:t>Z</w:t>
      </w:r>
    </w:p>
    <w:p w14:paraId="55071E5B" w14:textId="77777777" w:rsidR="005C753F" w:rsidRDefault="00000000">
      <w:pPr>
        <w:pStyle w:val="divaddress"/>
        <w:rPr>
          <w:rFonts w:ascii="Century Gothic" w:eastAsia="Century Gothic" w:hAnsi="Century Gothic" w:cs="Century Gothic"/>
        </w:rPr>
      </w:pPr>
      <w:r>
        <w:rPr>
          <w:rStyle w:val="span"/>
          <w:rFonts w:ascii="Century Gothic" w:eastAsia="Century Gothic" w:hAnsi="Century Gothic" w:cs="Century Gothic"/>
        </w:rPr>
        <w:t>Hot Springs, AR 71913</w:t>
      </w:r>
      <w:r>
        <w:rPr>
          <w:rFonts w:ascii="Century Gothic" w:eastAsia="Century Gothic" w:hAnsi="Century Gothic" w:cs="Century Gothic"/>
        </w:rPr>
        <w:t xml:space="preserve"> </w:t>
      </w:r>
      <w:r>
        <w:rPr>
          <w:rStyle w:val="span"/>
          <w:rFonts w:ascii="Century Gothic" w:eastAsia="Century Gothic" w:hAnsi="Century Gothic" w:cs="Century Gothic"/>
        </w:rPr>
        <w:t>(870)397-1147</w:t>
      </w:r>
      <w:r>
        <w:rPr>
          <w:rFonts w:ascii="Century Gothic" w:eastAsia="Century Gothic" w:hAnsi="Century Gothic" w:cs="Century Gothic"/>
        </w:rPr>
        <w:t xml:space="preserve"> </w:t>
      </w:r>
      <w:r>
        <w:rPr>
          <w:rStyle w:val="span"/>
          <w:rFonts w:ascii="Century Gothic" w:eastAsia="Century Gothic" w:hAnsi="Century Gothic" w:cs="Century Gothic"/>
        </w:rPr>
        <w:t>Felix.Alexis.Ortiz@icloud.com</w:t>
      </w:r>
      <w:r>
        <w:rPr>
          <w:rFonts w:ascii="Century Gothic" w:eastAsia="Century Gothic" w:hAnsi="Century Gothic" w:cs="Century Gothic"/>
        </w:rPr>
        <w:t xml:space="preserve"> </w:t>
      </w:r>
    </w:p>
    <w:p w14:paraId="0D2471A9" w14:textId="77777777" w:rsidR="005C753F" w:rsidRDefault="005C753F">
      <w:pPr>
        <w:pStyle w:val="divdocumentdivPARAGRAPHCNTCcntcbottomborder"/>
        <w:spacing w:line="300" w:lineRule="exact"/>
        <w:rPr>
          <w:rFonts w:ascii="Century Gothic" w:eastAsia="Century Gothic" w:hAnsi="Century Gothic" w:cs="Century Gothic"/>
          <w:caps/>
          <w:color w:val="787C85"/>
        </w:rPr>
      </w:pPr>
    </w:p>
    <w:tbl>
      <w:tblPr>
        <w:tblStyle w:val="divdocumentsection"/>
        <w:tblW w:w="0" w:type="auto"/>
        <w:tblCellSpacing w:w="0" w:type="dxa"/>
        <w:shd w:val="clear" w:color="auto" w:fill="FFFFFF"/>
        <w:tblLayout w:type="fixed"/>
        <w:tblCellMar>
          <w:top w:w="300" w:type="dxa"/>
          <w:left w:w="0" w:type="dxa"/>
          <w:right w:w="0" w:type="dxa"/>
        </w:tblCellMar>
        <w:tblLook w:val="05E0" w:firstRow="1" w:lastRow="1" w:firstColumn="1" w:lastColumn="1" w:noHBand="0" w:noVBand="1"/>
      </w:tblPr>
      <w:tblGrid>
        <w:gridCol w:w="2800"/>
        <w:gridCol w:w="8160"/>
      </w:tblGrid>
      <w:tr w:rsidR="005C753F" w14:paraId="78595229" w14:textId="77777777">
        <w:trPr>
          <w:tblCellSpacing w:w="0" w:type="dxa"/>
        </w:trPr>
        <w:tc>
          <w:tcPr>
            <w:tcW w:w="2800" w:type="dxa"/>
            <w:tcMar>
              <w:top w:w="300" w:type="dxa"/>
              <w:left w:w="0" w:type="dxa"/>
              <w:bottom w:w="0" w:type="dxa"/>
              <w:right w:w="0" w:type="dxa"/>
            </w:tcMar>
            <w:hideMark/>
          </w:tcPr>
          <w:p w14:paraId="4A2929C0" w14:textId="77777777" w:rsidR="005C753F" w:rsidRDefault="00000000">
            <w:pPr>
              <w:pStyle w:val="divdocumentdivsectiontitle"/>
              <w:rPr>
                <w:rStyle w:val="divdocumentdivheading"/>
                <w:rFonts w:ascii="Century Gothic" w:eastAsia="Century Gothic" w:hAnsi="Century Gothic" w:cs="Century Gothic"/>
                <w:b/>
                <w:bCs/>
                <w:caps/>
                <w:color w:val="000000"/>
              </w:rPr>
            </w:pPr>
            <w:r>
              <w:rPr>
                <w:rStyle w:val="divdocumentdivheading"/>
                <w:rFonts w:ascii="Century Gothic" w:eastAsia="Century Gothic" w:hAnsi="Century Gothic" w:cs="Century Gothic"/>
                <w:b/>
                <w:bCs/>
                <w:caps/>
                <w:color w:val="000000"/>
              </w:rPr>
              <w:t>Website, Portfolio, Profiles</w:t>
            </w:r>
          </w:p>
        </w:tc>
        <w:tc>
          <w:tcPr>
            <w:tcW w:w="8160" w:type="dxa"/>
            <w:tcMar>
              <w:top w:w="300" w:type="dxa"/>
              <w:left w:w="0" w:type="dxa"/>
              <w:bottom w:w="0" w:type="dxa"/>
              <w:right w:w="0" w:type="dxa"/>
            </w:tcMar>
            <w:hideMark/>
          </w:tcPr>
          <w:p w14:paraId="28337DEC" w14:textId="77777777" w:rsidR="005C753F" w:rsidRDefault="00000000">
            <w:pPr>
              <w:pStyle w:val="divdocumentulli"/>
              <w:numPr>
                <w:ilvl w:val="0"/>
                <w:numId w:val="1"/>
              </w:numPr>
              <w:spacing w:line="340" w:lineRule="atLeast"/>
              <w:ind w:left="460" w:hanging="210"/>
              <w:rPr>
                <w:rStyle w:val="divdocumentdivparagraphWrapper"/>
                <w:rFonts w:ascii="Century Gothic" w:eastAsia="Century Gothic" w:hAnsi="Century Gothic" w:cs="Century Gothic"/>
              </w:rPr>
            </w:pPr>
            <w:r>
              <w:rPr>
                <w:rStyle w:val="span"/>
                <w:rFonts w:ascii="Century Gothic" w:eastAsia="Century Gothic" w:hAnsi="Century Gothic" w:cs="Century Gothic"/>
                <w:color w:val="000000"/>
              </w:rPr>
              <w:t>https://www.linkedin.com/in/felix-ortiz-a215b418b/</w:t>
            </w:r>
          </w:p>
          <w:p w14:paraId="5A729209" w14:textId="77777777" w:rsidR="005C753F" w:rsidRDefault="00000000">
            <w:pPr>
              <w:pStyle w:val="divdocumentulli"/>
              <w:numPr>
                <w:ilvl w:val="0"/>
                <w:numId w:val="1"/>
              </w:numPr>
              <w:spacing w:line="340" w:lineRule="atLeast"/>
              <w:ind w:left="460" w:hanging="210"/>
              <w:rPr>
                <w:rStyle w:val="divdocumentdivparagraphWrapper"/>
                <w:rFonts w:ascii="Century Gothic" w:eastAsia="Century Gothic" w:hAnsi="Century Gothic" w:cs="Century Gothic"/>
              </w:rPr>
            </w:pPr>
            <w:r>
              <w:rPr>
                <w:rStyle w:val="span"/>
                <w:rFonts w:ascii="Century Gothic" w:eastAsia="Century Gothic" w:hAnsi="Century Gothic" w:cs="Century Gothic"/>
                <w:color w:val="000000"/>
              </w:rPr>
              <w:t>https://github.com/FelixOrtiz97</w:t>
            </w:r>
          </w:p>
        </w:tc>
      </w:tr>
    </w:tbl>
    <w:p w14:paraId="15B1E882" w14:textId="77777777" w:rsidR="005C753F" w:rsidRDefault="005C753F">
      <w:pPr>
        <w:rPr>
          <w:vanish/>
        </w:rPr>
      </w:pPr>
    </w:p>
    <w:tbl>
      <w:tblPr>
        <w:tblStyle w:val="divdocumentsection"/>
        <w:tblW w:w="0" w:type="auto"/>
        <w:tblCellSpacing w:w="0" w:type="dxa"/>
        <w:shd w:val="clear" w:color="auto" w:fill="FFFFFF"/>
        <w:tblLayout w:type="fixed"/>
        <w:tblCellMar>
          <w:top w:w="300" w:type="dxa"/>
          <w:left w:w="0" w:type="dxa"/>
          <w:right w:w="0" w:type="dxa"/>
        </w:tblCellMar>
        <w:tblLook w:val="05E0" w:firstRow="1" w:lastRow="1" w:firstColumn="1" w:lastColumn="1" w:noHBand="0" w:noVBand="1"/>
      </w:tblPr>
      <w:tblGrid>
        <w:gridCol w:w="2800"/>
        <w:gridCol w:w="8160"/>
      </w:tblGrid>
      <w:tr w:rsidR="005C753F" w14:paraId="4F184723" w14:textId="77777777">
        <w:trPr>
          <w:tblCellSpacing w:w="0" w:type="dxa"/>
        </w:trPr>
        <w:tc>
          <w:tcPr>
            <w:tcW w:w="2800" w:type="dxa"/>
            <w:tcMar>
              <w:top w:w="300" w:type="dxa"/>
              <w:left w:w="0" w:type="dxa"/>
              <w:bottom w:w="0" w:type="dxa"/>
              <w:right w:w="0" w:type="dxa"/>
            </w:tcMar>
            <w:hideMark/>
          </w:tcPr>
          <w:p w14:paraId="65316F35" w14:textId="77777777" w:rsidR="005C753F" w:rsidRDefault="00000000">
            <w:pPr>
              <w:pStyle w:val="divdocumentdivsectiontitle"/>
              <w:rPr>
                <w:rStyle w:val="divdocumentdivheading"/>
                <w:rFonts w:ascii="Century Gothic" w:eastAsia="Century Gothic" w:hAnsi="Century Gothic" w:cs="Century Gothic"/>
                <w:b/>
                <w:bCs/>
                <w:caps/>
                <w:color w:val="000000"/>
              </w:rPr>
            </w:pPr>
            <w:r>
              <w:rPr>
                <w:rStyle w:val="divdocumentdivheading"/>
                <w:rFonts w:ascii="Century Gothic" w:eastAsia="Century Gothic" w:hAnsi="Century Gothic" w:cs="Century Gothic"/>
                <w:b/>
                <w:bCs/>
                <w:caps/>
                <w:color w:val="000000"/>
              </w:rPr>
              <w:t>Professional Summary</w:t>
            </w:r>
          </w:p>
        </w:tc>
        <w:tc>
          <w:tcPr>
            <w:tcW w:w="8160" w:type="dxa"/>
            <w:tcMar>
              <w:top w:w="300" w:type="dxa"/>
              <w:left w:w="0" w:type="dxa"/>
              <w:bottom w:w="0" w:type="dxa"/>
              <w:right w:w="0" w:type="dxa"/>
            </w:tcMar>
            <w:hideMark/>
          </w:tcPr>
          <w:p w14:paraId="348435FF" w14:textId="21180BDF" w:rsidR="005C753F" w:rsidRDefault="00000000">
            <w:pPr>
              <w:pStyle w:val="p"/>
              <w:spacing w:line="340" w:lineRule="atLeast"/>
              <w:rPr>
                <w:rStyle w:val="divdocumentdivparagraphWrapper"/>
                <w:rFonts w:ascii="Century Gothic" w:eastAsia="Century Gothic" w:hAnsi="Century Gothic" w:cs="Century Gothic"/>
              </w:rPr>
            </w:pPr>
            <w:r>
              <w:rPr>
                <w:rStyle w:val="divdocumentdivparagraphWrapper"/>
                <w:rFonts w:ascii="Century Gothic" w:eastAsia="Century Gothic" w:hAnsi="Century Gothic" w:cs="Century Gothic"/>
              </w:rPr>
              <w:t xml:space="preserve">Articulate Senior Network Administrator possessing proficiency in system administration, network maintenance, hardware maintenance and operating systems, including Windows and Linux systems. Analytical thinker with commitment to resolving ongoing issues with professionalism and efficiency. Skilled in enhancing, </w:t>
            </w:r>
            <w:r w:rsidR="00CD458E">
              <w:rPr>
                <w:rStyle w:val="divdocumentdivparagraphWrapper"/>
                <w:rFonts w:ascii="Century Gothic" w:eastAsia="Century Gothic" w:hAnsi="Century Gothic" w:cs="Century Gothic"/>
              </w:rPr>
              <w:t>evaluating,</w:t>
            </w:r>
            <w:r>
              <w:rPr>
                <w:rStyle w:val="divdocumentdivparagraphWrapper"/>
                <w:rFonts w:ascii="Century Gothic" w:eastAsia="Century Gothic" w:hAnsi="Century Gothic" w:cs="Century Gothic"/>
              </w:rPr>
              <w:t xml:space="preserve"> and monitoring IT infrastructure.</w:t>
            </w:r>
          </w:p>
        </w:tc>
      </w:tr>
    </w:tbl>
    <w:p w14:paraId="716DD8D6" w14:textId="77777777" w:rsidR="005C753F" w:rsidRDefault="005C753F">
      <w:pPr>
        <w:rPr>
          <w:vanish/>
        </w:rPr>
      </w:pPr>
    </w:p>
    <w:tbl>
      <w:tblPr>
        <w:tblStyle w:val="divdocumentsection"/>
        <w:tblW w:w="0" w:type="auto"/>
        <w:tblCellSpacing w:w="0" w:type="dxa"/>
        <w:shd w:val="clear" w:color="auto" w:fill="FFFFFF"/>
        <w:tblLayout w:type="fixed"/>
        <w:tblCellMar>
          <w:top w:w="300" w:type="dxa"/>
          <w:left w:w="0" w:type="dxa"/>
          <w:right w:w="0" w:type="dxa"/>
        </w:tblCellMar>
        <w:tblLook w:val="05E0" w:firstRow="1" w:lastRow="1" w:firstColumn="1" w:lastColumn="1" w:noHBand="0" w:noVBand="1"/>
      </w:tblPr>
      <w:tblGrid>
        <w:gridCol w:w="2800"/>
        <w:gridCol w:w="8160"/>
      </w:tblGrid>
      <w:tr w:rsidR="005C753F" w14:paraId="1656C52E" w14:textId="77777777">
        <w:trPr>
          <w:tblCellSpacing w:w="0" w:type="dxa"/>
        </w:trPr>
        <w:tc>
          <w:tcPr>
            <w:tcW w:w="2800" w:type="dxa"/>
            <w:tcMar>
              <w:top w:w="300" w:type="dxa"/>
              <w:left w:w="0" w:type="dxa"/>
              <w:bottom w:w="0" w:type="dxa"/>
              <w:right w:w="0" w:type="dxa"/>
            </w:tcMar>
            <w:hideMark/>
          </w:tcPr>
          <w:p w14:paraId="1E2482C1" w14:textId="77777777" w:rsidR="005C753F" w:rsidRDefault="00000000">
            <w:pPr>
              <w:pStyle w:val="divdocumentdivsectiontitle"/>
              <w:rPr>
                <w:rStyle w:val="divdocumentdivheading"/>
                <w:rFonts w:ascii="Century Gothic" w:eastAsia="Century Gothic" w:hAnsi="Century Gothic" w:cs="Century Gothic"/>
                <w:b/>
                <w:bCs/>
                <w:caps/>
                <w:color w:val="000000"/>
              </w:rPr>
            </w:pPr>
            <w:r>
              <w:rPr>
                <w:rStyle w:val="divdocumentdivheading"/>
                <w:rFonts w:ascii="Century Gothic" w:eastAsia="Century Gothic" w:hAnsi="Century Gothic" w:cs="Century Gothic"/>
                <w:b/>
                <w:bCs/>
                <w:caps/>
                <w:color w:val="000000"/>
              </w:rPr>
              <w:t>Skills</w:t>
            </w:r>
          </w:p>
        </w:tc>
        <w:tc>
          <w:tcPr>
            <w:tcW w:w="8160" w:type="dxa"/>
            <w:tcMar>
              <w:top w:w="300" w:type="dxa"/>
              <w:left w:w="0" w:type="dxa"/>
              <w:bottom w:w="0" w:type="dxa"/>
              <w:right w:w="0" w:type="dxa"/>
            </w:tcMar>
            <w:hideMark/>
          </w:tcPr>
          <w:tbl>
            <w:tblPr>
              <w:tblStyle w:val="divdocumenttable"/>
              <w:tblW w:w="0" w:type="auto"/>
              <w:tblLayout w:type="fixed"/>
              <w:tblCellMar>
                <w:left w:w="0" w:type="dxa"/>
                <w:right w:w="0" w:type="dxa"/>
              </w:tblCellMar>
              <w:tblLook w:val="05E0" w:firstRow="1" w:lastRow="1" w:firstColumn="1" w:lastColumn="1" w:noHBand="0" w:noVBand="1"/>
            </w:tblPr>
            <w:tblGrid>
              <w:gridCol w:w="4080"/>
              <w:gridCol w:w="4080"/>
            </w:tblGrid>
            <w:tr w:rsidR="005C753F" w14:paraId="1D9A6DFD" w14:textId="77777777">
              <w:tc>
                <w:tcPr>
                  <w:tcW w:w="4080" w:type="dxa"/>
                  <w:tcMar>
                    <w:top w:w="5" w:type="dxa"/>
                    <w:left w:w="5" w:type="dxa"/>
                    <w:bottom w:w="5" w:type="dxa"/>
                    <w:right w:w="145" w:type="dxa"/>
                  </w:tcMar>
                  <w:hideMark/>
                </w:tcPr>
                <w:p w14:paraId="79B8E713" w14:textId="77777777" w:rsidR="005C753F" w:rsidRDefault="00000000">
                  <w:pPr>
                    <w:pStyle w:val="divdocumentulli"/>
                    <w:numPr>
                      <w:ilvl w:val="0"/>
                      <w:numId w:val="2"/>
                    </w:numPr>
                    <w:spacing w:line="340" w:lineRule="atLeast"/>
                    <w:ind w:left="460" w:hanging="210"/>
                    <w:rPr>
                      <w:rStyle w:val="divdocumentdivparagraphWrapper"/>
                      <w:rFonts w:ascii="Century Gothic" w:eastAsia="Century Gothic" w:hAnsi="Century Gothic" w:cs="Century Gothic"/>
                    </w:rPr>
                  </w:pPr>
                  <w:r>
                    <w:rPr>
                      <w:rStyle w:val="divdocumentdivparagraphWrapper"/>
                      <w:rFonts w:ascii="Century Gothic" w:eastAsia="Century Gothic" w:hAnsi="Century Gothic" w:cs="Century Gothic"/>
                    </w:rPr>
                    <w:t>Data Backups</w:t>
                  </w:r>
                </w:p>
                <w:p w14:paraId="4585B040" w14:textId="77777777" w:rsidR="005C753F" w:rsidRDefault="00000000">
                  <w:pPr>
                    <w:pStyle w:val="divdocumentulli"/>
                    <w:numPr>
                      <w:ilvl w:val="0"/>
                      <w:numId w:val="2"/>
                    </w:numPr>
                    <w:spacing w:line="340" w:lineRule="atLeast"/>
                    <w:ind w:left="460" w:hanging="210"/>
                    <w:rPr>
                      <w:rStyle w:val="divdocumentdivparagraphWrapper"/>
                      <w:rFonts w:ascii="Century Gothic" w:eastAsia="Century Gothic" w:hAnsi="Century Gothic" w:cs="Century Gothic"/>
                    </w:rPr>
                  </w:pPr>
                  <w:r>
                    <w:rPr>
                      <w:rStyle w:val="divdocumentdivparagraphWrapper"/>
                      <w:rFonts w:ascii="Century Gothic" w:eastAsia="Century Gothic" w:hAnsi="Century Gothic" w:cs="Century Gothic"/>
                    </w:rPr>
                    <w:t>Controls Recordkeeping</w:t>
                  </w:r>
                </w:p>
                <w:p w14:paraId="34C753E7" w14:textId="77777777" w:rsidR="005C753F" w:rsidRDefault="00000000">
                  <w:pPr>
                    <w:pStyle w:val="divdocumentulli"/>
                    <w:numPr>
                      <w:ilvl w:val="0"/>
                      <w:numId w:val="2"/>
                    </w:numPr>
                    <w:spacing w:line="340" w:lineRule="atLeast"/>
                    <w:ind w:left="460" w:hanging="210"/>
                    <w:rPr>
                      <w:rStyle w:val="divdocumentdivparagraphWrapper"/>
                      <w:rFonts w:ascii="Century Gothic" w:eastAsia="Century Gothic" w:hAnsi="Century Gothic" w:cs="Century Gothic"/>
                    </w:rPr>
                  </w:pPr>
                  <w:r>
                    <w:rPr>
                      <w:rStyle w:val="divdocumentdivparagraphWrapper"/>
                      <w:rFonts w:ascii="Century Gothic" w:eastAsia="Century Gothic" w:hAnsi="Century Gothic" w:cs="Century Gothic"/>
                    </w:rPr>
                    <w:t>Startup and Shutdown Management</w:t>
                  </w:r>
                </w:p>
                <w:p w14:paraId="5DEA97CA" w14:textId="77777777" w:rsidR="005C753F" w:rsidRDefault="00000000">
                  <w:pPr>
                    <w:pStyle w:val="divdocumentulli"/>
                    <w:numPr>
                      <w:ilvl w:val="0"/>
                      <w:numId w:val="2"/>
                    </w:numPr>
                    <w:spacing w:line="340" w:lineRule="atLeast"/>
                    <w:ind w:left="460" w:hanging="210"/>
                    <w:rPr>
                      <w:rStyle w:val="divdocumentdivparagraphWrapper"/>
                      <w:rFonts w:ascii="Century Gothic" w:eastAsia="Century Gothic" w:hAnsi="Century Gothic" w:cs="Century Gothic"/>
                    </w:rPr>
                  </w:pPr>
                  <w:r>
                    <w:rPr>
                      <w:rStyle w:val="divdocumentdivparagraphWrapper"/>
                      <w:rFonts w:ascii="Century Gothic" w:eastAsia="Century Gothic" w:hAnsi="Century Gothic" w:cs="Century Gothic"/>
                    </w:rPr>
                    <w:t>User Support</w:t>
                  </w:r>
                </w:p>
                <w:p w14:paraId="0BCDF62E" w14:textId="77777777" w:rsidR="005C753F" w:rsidRDefault="00000000">
                  <w:pPr>
                    <w:pStyle w:val="divdocumentulli"/>
                    <w:numPr>
                      <w:ilvl w:val="0"/>
                      <w:numId w:val="2"/>
                    </w:numPr>
                    <w:spacing w:line="340" w:lineRule="atLeast"/>
                    <w:ind w:left="460" w:hanging="210"/>
                    <w:rPr>
                      <w:rStyle w:val="divdocumentdivparagraphWrapper"/>
                      <w:rFonts w:ascii="Century Gothic" w:eastAsia="Century Gothic" w:hAnsi="Century Gothic" w:cs="Century Gothic"/>
                    </w:rPr>
                  </w:pPr>
                  <w:r>
                    <w:rPr>
                      <w:rStyle w:val="divdocumentdivparagraphWrapper"/>
                      <w:rFonts w:ascii="Century Gothic" w:eastAsia="Century Gothic" w:hAnsi="Century Gothic" w:cs="Century Gothic"/>
                    </w:rPr>
                    <w:t>Hardware Installation</w:t>
                  </w:r>
                </w:p>
                <w:p w14:paraId="7769F55C" w14:textId="77777777" w:rsidR="005C753F" w:rsidRDefault="00000000">
                  <w:pPr>
                    <w:pStyle w:val="divdocumentulli"/>
                    <w:numPr>
                      <w:ilvl w:val="0"/>
                      <w:numId w:val="2"/>
                    </w:numPr>
                    <w:spacing w:line="340" w:lineRule="atLeast"/>
                    <w:ind w:left="460" w:hanging="210"/>
                    <w:rPr>
                      <w:rStyle w:val="divdocumentdivparagraphWrapper"/>
                      <w:rFonts w:ascii="Century Gothic" w:eastAsia="Century Gothic" w:hAnsi="Century Gothic" w:cs="Century Gothic"/>
                    </w:rPr>
                  </w:pPr>
                  <w:r>
                    <w:rPr>
                      <w:rStyle w:val="divdocumentdivparagraphWrapper"/>
                      <w:rFonts w:ascii="Century Gothic" w:eastAsia="Century Gothic" w:hAnsi="Century Gothic" w:cs="Century Gothic"/>
                    </w:rPr>
                    <w:t>Network Security</w:t>
                  </w:r>
                </w:p>
              </w:tc>
              <w:tc>
                <w:tcPr>
                  <w:tcW w:w="4080" w:type="dxa"/>
                  <w:tcMar>
                    <w:top w:w="5" w:type="dxa"/>
                    <w:left w:w="145" w:type="dxa"/>
                    <w:bottom w:w="5" w:type="dxa"/>
                    <w:right w:w="5" w:type="dxa"/>
                  </w:tcMar>
                  <w:hideMark/>
                </w:tcPr>
                <w:p w14:paraId="36F6C288" w14:textId="77777777" w:rsidR="005C753F" w:rsidRDefault="00000000">
                  <w:pPr>
                    <w:pStyle w:val="divdocumentulli"/>
                    <w:numPr>
                      <w:ilvl w:val="0"/>
                      <w:numId w:val="3"/>
                    </w:numPr>
                    <w:spacing w:line="340" w:lineRule="atLeast"/>
                    <w:ind w:left="460" w:hanging="210"/>
                    <w:rPr>
                      <w:rStyle w:val="divdocumentdivparagraphWrapper"/>
                      <w:rFonts w:ascii="Century Gothic" w:eastAsia="Century Gothic" w:hAnsi="Century Gothic" w:cs="Century Gothic"/>
                    </w:rPr>
                  </w:pPr>
                  <w:r>
                    <w:rPr>
                      <w:rStyle w:val="divdocumentdivparagraphWrapper"/>
                      <w:rFonts w:ascii="Century Gothic" w:eastAsia="Century Gothic" w:hAnsi="Century Gothic" w:cs="Century Gothic"/>
                    </w:rPr>
                    <w:t>Software Management</w:t>
                  </w:r>
                </w:p>
                <w:p w14:paraId="3391BBD7" w14:textId="77777777" w:rsidR="005C753F" w:rsidRDefault="00000000">
                  <w:pPr>
                    <w:pStyle w:val="divdocumentulli"/>
                    <w:numPr>
                      <w:ilvl w:val="0"/>
                      <w:numId w:val="3"/>
                    </w:numPr>
                    <w:spacing w:line="340" w:lineRule="atLeast"/>
                    <w:ind w:left="460" w:hanging="210"/>
                    <w:rPr>
                      <w:rStyle w:val="divdocumentdivparagraphWrapper"/>
                      <w:rFonts w:ascii="Century Gothic" w:eastAsia="Century Gothic" w:hAnsi="Century Gothic" w:cs="Century Gothic"/>
                    </w:rPr>
                  </w:pPr>
                  <w:r>
                    <w:rPr>
                      <w:rStyle w:val="divdocumentdivparagraphWrapper"/>
                      <w:rFonts w:ascii="Century Gothic" w:eastAsia="Century Gothic" w:hAnsi="Century Gothic" w:cs="Century Gothic"/>
                    </w:rPr>
                    <w:t>Local Area Network (LAN)</w:t>
                  </w:r>
                </w:p>
                <w:p w14:paraId="78DFF82D" w14:textId="77777777" w:rsidR="005C753F" w:rsidRDefault="00000000">
                  <w:pPr>
                    <w:pStyle w:val="divdocumentulli"/>
                    <w:numPr>
                      <w:ilvl w:val="0"/>
                      <w:numId w:val="3"/>
                    </w:numPr>
                    <w:spacing w:line="340" w:lineRule="atLeast"/>
                    <w:ind w:left="460" w:hanging="210"/>
                    <w:rPr>
                      <w:rStyle w:val="divdocumentdivparagraphWrapper"/>
                      <w:rFonts w:ascii="Century Gothic" w:eastAsia="Century Gothic" w:hAnsi="Century Gothic" w:cs="Century Gothic"/>
                    </w:rPr>
                  </w:pPr>
                  <w:r>
                    <w:rPr>
                      <w:rStyle w:val="divdocumentdivparagraphWrapper"/>
                      <w:rFonts w:ascii="Century Gothic" w:eastAsia="Century Gothic" w:hAnsi="Century Gothic" w:cs="Century Gothic"/>
                    </w:rPr>
                    <w:t>Network Repairs and Maintenance</w:t>
                  </w:r>
                </w:p>
                <w:p w14:paraId="4340C4B8" w14:textId="77777777" w:rsidR="005C753F" w:rsidRDefault="00000000">
                  <w:pPr>
                    <w:pStyle w:val="divdocumentulli"/>
                    <w:numPr>
                      <w:ilvl w:val="0"/>
                      <w:numId w:val="3"/>
                    </w:numPr>
                    <w:spacing w:line="340" w:lineRule="atLeast"/>
                    <w:ind w:left="460" w:hanging="210"/>
                    <w:rPr>
                      <w:rStyle w:val="divdocumentdivparagraphWrapper"/>
                      <w:rFonts w:ascii="Century Gothic" w:eastAsia="Century Gothic" w:hAnsi="Century Gothic" w:cs="Century Gothic"/>
                    </w:rPr>
                  </w:pPr>
                  <w:r>
                    <w:rPr>
                      <w:rStyle w:val="divdocumentdivparagraphWrapper"/>
                      <w:rFonts w:ascii="Century Gothic" w:eastAsia="Century Gothic" w:hAnsi="Century Gothic" w:cs="Century Gothic"/>
                    </w:rPr>
                    <w:t>Computer Systems Installation</w:t>
                  </w:r>
                </w:p>
                <w:p w14:paraId="26C78FC0" w14:textId="77777777" w:rsidR="005C753F" w:rsidRDefault="00000000">
                  <w:pPr>
                    <w:pStyle w:val="divdocumentulli"/>
                    <w:numPr>
                      <w:ilvl w:val="0"/>
                      <w:numId w:val="3"/>
                    </w:numPr>
                    <w:spacing w:line="340" w:lineRule="atLeast"/>
                    <w:ind w:left="460" w:hanging="210"/>
                    <w:rPr>
                      <w:rStyle w:val="divdocumentdivparagraphWrapper"/>
                      <w:rFonts w:ascii="Century Gothic" w:eastAsia="Century Gothic" w:hAnsi="Century Gothic" w:cs="Century Gothic"/>
                    </w:rPr>
                  </w:pPr>
                  <w:r>
                    <w:rPr>
                      <w:rStyle w:val="divdocumentdivparagraphWrapper"/>
                      <w:rFonts w:ascii="Century Gothic" w:eastAsia="Century Gothic" w:hAnsi="Century Gothic" w:cs="Century Gothic"/>
                    </w:rPr>
                    <w:t>Python</w:t>
                  </w:r>
                </w:p>
                <w:p w14:paraId="50E28879" w14:textId="0A9656D1" w:rsidR="005C753F" w:rsidRDefault="00C72947">
                  <w:pPr>
                    <w:pStyle w:val="divdocumentulli"/>
                    <w:numPr>
                      <w:ilvl w:val="0"/>
                      <w:numId w:val="3"/>
                    </w:numPr>
                    <w:spacing w:line="340" w:lineRule="atLeast"/>
                    <w:ind w:left="460" w:hanging="210"/>
                    <w:rPr>
                      <w:rStyle w:val="divdocumentdivparagraphWrapper"/>
                      <w:rFonts w:ascii="Century Gothic" w:eastAsia="Century Gothic" w:hAnsi="Century Gothic" w:cs="Century Gothic"/>
                    </w:rPr>
                  </w:pPr>
                  <w:r>
                    <w:rPr>
                      <w:rStyle w:val="divdocumentdivparagraphWrapper"/>
                      <w:rFonts w:ascii="Century Gothic" w:eastAsia="Century Gothic" w:hAnsi="Century Gothic" w:cs="Century Gothic"/>
                    </w:rPr>
                    <w:t>PowerShell</w:t>
                  </w:r>
                </w:p>
              </w:tc>
            </w:tr>
          </w:tbl>
          <w:p w14:paraId="487A4931" w14:textId="77777777" w:rsidR="005C753F" w:rsidRDefault="005C753F">
            <w:pPr>
              <w:rPr>
                <w:rStyle w:val="divdocumentdivparagraphWrapper"/>
                <w:rFonts w:ascii="Century Gothic" w:eastAsia="Century Gothic" w:hAnsi="Century Gothic" w:cs="Century Gothic"/>
              </w:rPr>
            </w:pPr>
          </w:p>
        </w:tc>
      </w:tr>
    </w:tbl>
    <w:p w14:paraId="19D72A2A" w14:textId="77777777" w:rsidR="005C753F" w:rsidRDefault="005C753F">
      <w:pPr>
        <w:rPr>
          <w:vanish/>
        </w:rPr>
      </w:pPr>
    </w:p>
    <w:tbl>
      <w:tblPr>
        <w:tblStyle w:val="divdocumentsection"/>
        <w:tblW w:w="0" w:type="auto"/>
        <w:tblCellSpacing w:w="0" w:type="dxa"/>
        <w:shd w:val="clear" w:color="auto" w:fill="FFFFFF"/>
        <w:tblLayout w:type="fixed"/>
        <w:tblCellMar>
          <w:top w:w="300" w:type="dxa"/>
          <w:left w:w="0" w:type="dxa"/>
          <w:right w:w="0" w:type="dxa"/>
        </w:tblCellMar>
        <w:tblLook w:val="05E0" w:firstRow="1" w:lastRow="1" w:firstColumn="1" w:lastColumn="1" w:noHBand="0" w:noVBand="1"/>
      </w:tblPr>
      <w:tblGrid>
        <w:gridCol w:w="2800"/>
        <w:gridCol w:w="8160"/>
      </w:tblGrid>
      <w:tr w:rsidR="005C753F" w14:paraId="3933AD9F" w14:textId="77777777">
        <w:trPr>
          <w:tblCellSpacing w:w="0" w:type="dxa"/>
        </w:trPr>
        <w:tc>
          <w:tcPr>
            <w:tcW w:w="2800" w:type="dxa"/>
            <w:tcMar>
              <w:top w:w="300" w:type="dxa"/>
              <w:left w:w="0" w:type="dxa"/>
              <w:bottom w:w="0" w:type="dxa"/>
              <w:right w:w="0" w:type="dxa"/>
            </w:tcMar>
            <w:hideMark/>
          </w:tcPr>
          <w:p w14:paraId="6E79466D" w14:textId="77777777" w:rsidR="005C753F" w:rsidRDefault="00000000">
            <w:pPr>
              <w:pStyle w:val="divdocumentdivsectiontitle"/>
              <w:rPr>
                <w:rStyle w:val="divdocumentdivheading"/>
                <w:rFonts w:ascii="Century Gothic" w:eastAsia="Century Gothic" w:hAnsi="Century Gothic" w:cs="Century Gothic"/>
                <w:b/>
                <w:bCs/>
                <w:caps/>
                <w:color w:val="000000"/>
              </w:rPr>
            </w:pPr>
            <w:r>
              <w:rPr>
                <w:rStyle w:val="divdocumentdivheading"/>
                <w:rFonts w:ascii="Century Gothic" w:eastAsia="Century Gothic" w:hAnsi="Century Gothic" w:cs="Century Gothic"/>
                <w:b/>
                <w:bCs/>
                <w:caps/>
                <w:color w:val="000000"/>
              </w:rPr>
              <w:t>Work History</w:t>
            </w:r>
          </w:p>
        </w:tc>
        <w:tc>
          <w:tcPr>
            <w:tcW w:w="8160" w:type="dxa"/>
            <w:tcMar>
              <w:top w:w="300" w:type="dxa"/>
              <w:left w:w="0" w:type="dxa"/>
              <w:bottom w:w="0" w:type="dxa"/>
              <w:right w:w="0" w:type="dxa"/>
            </w:tcMar>
            <w:hideMark/>
          </w:tcPr>
          <w:p w14:paraId="3D8FB424" w14:textId="77777777" w:rsidR="005C753F" w:rsidRDefault="00000000">
            <w:pPr>
              <w:pStyle w:val="divdocumentsinglecolumn"/>
              <w:spacing w:line="340" w:lineRule="atLeast"/>
              <w:rPr>
                <w:rStyle w:val="divdocumentdivparagraphWrapper"/>
                <w:rFonts w:ascii="Century Gothic" w:eastAsia="Century Gothic" w:hAnsi="Century Gothic" w:cs="Century Gothic"/>
              </w:rPr>
            </w:pPr>
            <w:r>
              <w:rPr>
                <w:rStyle w:val="jobdates"/>
                <w:rFonts w:ascii="Century Gothic" w:eastAsia="Century Gothic" w:hAnsi="Century Gothic" w:cs="Century Gothic"/>
                <w:color w:val="787C85"/>
              </w:rPr>
              <w:t>October 2020</w:t>
            </w:r>
            <w:r>
              <w:rPr>
                <w:rStyle w:val="span"/>
                <w:rFonts w:ascii="Century Gothic" w:eastAsia="Century Gothic" w:hAnsi="Century Gothic" w:cs="Century Gothic"/>
                <w:color w:val="787C85"/>
              </w:rPr>
              <w:t>-</w:t>
            </w:r>
            <w:r>
              <w:rPr>
                <w:rStyle w:val="jobdates"/>
                <w:rFonts w:ascii="Century Gothic" w:eastAsia="Century Gothic" w:hAnsi="Century Gothic" w:cs="Century Gothic"/>
                <w:color w:val="787C85"/>
              </w:rPr>
              <w:t>Current</w:t>
            </w:r>
            <w:r>
              <w:rPr>
                <w:rStyle w:val="singlecolumnspanpaddedlinenth-child1"/>
                <w:rFonts w:ascii="Century Gothic" w:eastAsia="Century Gothic" w:hAnsi="Century Gothic" w:cs="Century Gothic"/>
                <w:color w:val="787C85"/>
              </w:rPr>
              <w:t xml:space="preserve"> </w:t>
            </w:r>
          </w:p>
          <w:p w14:paraId="4CFE9C53" w14:textId="77777777" w:rsidR="005C753F" w:rsidRDefault="00000000">
            <w:pPr>
              <w:pStyle w:val="spanpaddedline"/>
              <w:spacing w:line="340" w:lineRule="atLeast"/>
              <w:rPr>
                <w:rStyle w:val="divdocumentdivparagraphWrapper"/>
                <w:rFonts w:ascii="Century Gothic" w:eastAsia="Century Gothic" w:hAnsi="Century Gothic" w:cs="Century Gothic"/>
              </w:rPr>
            </w:pPr>
            <w:r>
              <w:rPr>
                <w:rStyle w:val="jobtitle"/>
                <w:rFonts w:ascii="Century Gothic" w:eastAsia="Century Gothic" w:hAnsi="Century Gothic" w:cs="Century Gothic"/>
                <w:color w:val="000000"/>
              </w:rPr>
              <w:t>Senior Network Administrator</w:t>
            </w:r>
            <w:r>
              <w:rPr>
                <w:rStyle w:val="span"/>
                <w:rFonts w:ascii="Century Gothic" w:eastAsia="Century Gothic" w:hAnsi="Century Gothic" w:cs="Century Gothic"/>
                <w:color w:val="000000"/>
              </w:rPr>
              <w:t xml:space="preserve"> | EK Solutions Group | Little Rock, AR</w:t>
            </w:r>
            <w:r>
              <w:rPr>
                <w:rStyle w:val="divdocumentdivparagraphWrapper"/>
                <w:rFonts w:ascii="Century Gothic" w:eastAsia="Century Gothic" w:hAnsi="Century Gothic" w:cs="Century Gothic"/>
              </w:rPr>
              <w:t xml:space="preserve"> </w:t>
            </w:r>
          </w:p>
          <w:p w14:paraId="5EBFEE6C" w14:textId="77777777" w:rsidR="005C753F" w:rsidRDefault="00000000">
            <w:pPr>
              <w:pStyle w:val="divdocumentulli"/>
              <w:numPr>
                <w:ilvl w:val="0"/>
                <w:numId w:val="4"/>
              </w:numPr>
              <w:spacing w:line="340" w:lineRule="atLeast"/>
              <w:ind w:left="460" w:hanging="210"/>
              <w:rPr>
                <w:rStyle w:val="span"/>
                <w:rFonts w:ascii="Century Gothic" w:eastAsia="Century Gothic" w:hAnsi="Century Gothic" w:cs="Century Gothic"/>
                <w:color w:val="000000"/>
              </w:rPr>
            </w:pPr>
            <w:r>
              <w:rPr>
                <w:rStyle w:val="span"/>
                <w:rFonts w:ascii="Century Gothic" w:eastAsia="Century Gothic" w:hAnsi="Century Gothic" w:cs="Century Gothic"/>
                <w:color w:val="000000"/>
              </w:rPr>
              <w:t>Developed and refined build process and configurations as well as contributed to network automation</w:t>
            </w:r>
          </w:p>
          <w:p w14:paraId="042A9003" w14:textId="77777777" w:rsidR="005C753F" w:rsidRDefault="00000000">
            <w:pPr>
              <w:pStyle w:val="divdocumentulli"/>
              <w:numPr>
                <w:ilvl w:val="0"/>
                <w:numId w:val="4"/>
              </w:numPr>
              <w:spacing w:line="340" w:lineRule="atLeast"/>
              <w:ind w:left="460" w:hanging="210"/>
              <w:rPr>
                <w:rStyle w:val="span"/>
                <w:rFonts w:ascii="Century Gothic" w:eastAsia="Century Gothic" w:hAnsi="Century Gothic" w:cs="Century Gothic"/>
                <w:color w:val="000000"/>
              </w:rPr>
            </w:pPr>
            <w:r>
              <w:rPr>
                <w:rStyle w:val="span"/>
                <w:rFonts w:ascii="Century Gothic" w:eastAsia="Century Gothic" w:hAnsi="Century Gothic" w:cs="Century Gothic"/>
                <w:color w:val="000000"/>
              </w:rPr>
              <w:t>Provided on-call support for network engineering duties</w:t>
            </w:r>
          </w:p>
          <w:p w14:paraId="6FE37058" w14:textId="77777777" w:rsidR="005C753F" w:rsidRDefault="00000000">
            <w:pPr>
              <w:pStyle w:val="divdocumentulli"/>
              <w:numPr>
                <w:ilvl w:val="0"/>
                <w:numId w:val="4"/>
              </w:numPr>
              <w:spacing w:line="340" w:lineRule="atLeast"/>
              <w:ind w:left="460" w:hanging="210"/>
              <w:rPr>
                <w:rStyle w:val="span"/>
                <w:rFonts w:ascii="Century Gothic" w:eastAsia="Century Gothic" w:hAnsi="Century Gothic" w:cs="Century Gothic"/>
                <w:color w:val="000000"/>
              </w:rPr>
            </w:pPr>
            <w:r>
              <w:rPr>
                <w:rStyle w:val="span"/>
                <w:rFonts w:ascii="Century Gothic" w:eastAsia="Century Gothic" w:hAnsi="Century Gothic" w:cs="Century Gothic"/>
                <w:color w:val="000000"/>
              </w:rPr>
              <w:t>Performed day-to-day LAN and WAN administration, maintenance, and support</w:t>
            </w:r>
          </w:p>
          <w:p w14:paraId="0359D516" w14:textId="3853CD67" w:rsidR="005C753F" w:rsidRDefault="00000000">
            <w:pPr>
              <w:pStyle w:val="divdocumentulli"/>
              <w:numPr>
                <w:ilvl w:val="0"/>
                <w:numId w:val="4"/>
              </w:numPr>
              <w:spacing w:line="340" w:lineRule="atLeast"/>
              <w:ind w:left="460" w:hanging="210"/>
              <w:rPr>
                <w:rStyle w:val="span"/>
                <w:rFonts w:ascii="Century Gothic" w:eastAsia="Century Gothic" w:hAnsi="Century Gothic" w:cs="Century Gothic"/>
                <w:color w:val="000000"/>
              </w:rPr>
            </w:pPr>
            <w:r>
              <w:rPr>
                <w:rStyle w:val="span"/>
                <w:rFonts w:ascii="Century Gothic" w:eastAsia="Century Gothic" w:hAnsi="Century Gothic" w:cs="Century Gothic"/>
                <w:color w:val="000000"/>
              </w:rPr>
              <w:t xml:space="preserve">Established network specifications and analyzed workflow, access, </w:t>
            </w:r>
            <w:r w:rsidR="00C72947">
              <w:rPr>
                <w:rStyle w:val="span"/>
                <w:rFonts w:ascii="Century Gothic" w:eastAsia="Century Gothic" w:hAnsi="Century Gothic" w:cs="Century Gothic"/>
                <w:color w:val="000000"/>
              </w:rPr>
              <w:t>information,</w:t>
            </w:r>
            <w:r>
              <w:rPr>
                <w:rStyle w:val="span"/>
                <w:rFonts w:ascii="Century Gothic" w:eastAsia="Century Gothic" w:hAnsi="Century Gothic" w:cs="Century Gothic"/>
                <w:color w:val="000000"/>
              </w:rPr>
              <w:t xml:space="preserve"> and security requirements.</w:t>
            </w:r>
          </w:p>
          <w:p w14:paraId="28505CE0" w14:textId="6E3CFEB6" w:rsidR="005C753F" w:rsidRDefault="00000000">
            <w:pPr>
              <w:pStyle w:val="divdocumentulli"/>
              <w:numPr>
                <w:ilvl w:val="0"/>
                <w:numId w:val="4"/>
              </w:numPr>
              <w:spacing w:line="340" w:lineRule="atLeast"/>
              <w:ind w:left="460" w:hanging="210"/>
              <w:rPr>
                <w:rStyle w:val="span"/>
                <w:rFonts w:ascii="Century Gothic" w:eastAsia="Century Gothic" w:hAnsi="Century Gothic" w:cs="Century Gothic"/>
                <w:color w:val="000000"/>
              </w:rPr>
            </w:pPr>
            <w:r>
              <w:rPr>
                <w:rStyle w:val="span"/>
                <w:rFonts w:ascii="Century Gothic" w:eastAsia="Century Gothic" w:hAnsi="Century Gothic" w:cs="Century Gothic"/>
                <w:color w:val="000000"/>
              </w:rPr>
              <w:t xml:space="preserve">Implemented corrective plans of action for network availability, </w:t>
            </w:r>
            <w:r w:rsidR="00C72947">
              <w:rPr>
                <w:rStyle w:val="span"/>
                <w:rFonts w:ascii="Century Gothic" w:eastAsia="Century Gothic" w:hAnsi="Century Gothic" w:cs="Century Gothic"/>
                <w:color w:val="000000"/>
              </w:rPr>
              <w:t>utilization,</w:t>
            </w:r>
            <w:r>
              <w:rPr>
                <w:rStyle w:val="span"/>
                <w:rFonts w:ascii="Century Gothic" w:eastAsia="Century Gothic" w:hAnsi="Century Gothic" w:cs="Century Gothic"/>
                <w:color w:val="000000"/>
              </w:rPr>
              <w:t xml:space="preserve"> and latency.</w:t>
            </w:r>
          </w:p>
          <w:p w14:paraId="2E07B37A" w14:textId="77777777" w:rsidR="005C753F" w:rsidRDefault="00000000">
            <w:pPr>
              <w:pStyle w:val="divdocumentsinglecolumn"/>
              <w:spacing w:before="200" w:line="340" w:lineRule="atLeast"/>
              <w:rPr>
                <w:rStyle w:val="divdocumentdivparagraphWrapper"/>
                <w:rFonts w:ascii="Century Gothic" w:eastAsia="Century Gothic" w:hAnsi="Century Gothic" w:cs="Century Gothic"/>
              </w:rPr>
            </w:pPr>
            <w:r>
              <w:rPr>
                <w:rStyle w:val="jobdates"/>
                <w:rFonts w:ascii="Century Gothic" w:eastAsia="Century Gothic" w:hAnsi="Century Gothic" w:cs="Century Gothic"/>
                <w:color w:val="787C85"/>
              </w:rPr>
              <w:t>May 2015</w:t>
            </w:r>
            <w:r>
              <w:rPr>
                <w:rStyle w:val="span"/>
                <w:rFonts w:ascii="Century Gothic" w:eastAsia="Century Gothic" w:hAnsi="Century Gothic" w:cs="Century Gothic"/>
                <w:color w:val="787C85"/>
              </w:rPr>
              <w:t>-</w:t>
            </w:r>
            <w:r>
              <w:rPr>
                <w:rStyle w:val="jobdates"/>
                <w:rFonts w:ascii="Century Gothic" w:eastAsia="Century Gothic" w:hAnsi="Century Gothic" w:cs="Century Gothic"/>
                <w:color w:val="787C85"/>
              </w:rPr>
              <w:t>May 2021</w:t>
            </w:r>
            <w:r>
              <w:rPr>
                <w:rStyle w:val="singlecolumnspanpaddedlinenth-child1"/>
                <w:rFonts w:ascii="Century Gothic" w:eastAsia="Century Gothic" w:hAnsi="Century Gothic" w:cs="Century Gothic"/>
                <w:color w:val="787C85"/>
              </w:rPr>
              <w:t xml:space="preserve"> </w:t>
            </w:r>
          </w:p>
          <w:p w14:paraId="787D0856" w14:textId="77777777" w:rsidR="005C753F" w:rsidRDefault="00000000">
            <w:pPr>
              <w:pStyle w:val="spanpaddedline"/>
              <w:spacing w:line="340" w:lineRule="atLeast"/>
              <w:rPr>
                <w:rStyle w:val="divdocumentdivparagraphWrapper"/>
                <w:rFonts w:ascii="Century Gothic" w:eastAsia="Century Gothic" w:hAnsi="Century Gothic" w:cs="Century Gothic"/>
              </w:rPr>
            </w:pPr>
            <w:r>
              <w:rPr>
                <w:rStyle w:val="jobtitle"/>
                <w:rFonts w:ascii="Century Gothic" w:eastAsia="Century Gothic" w:hAnsi="Century Gothic" w:cs="Century Gothic"/>
                <w:color w:val="000000"/>
              </w:rPr>
              <w:t>Health Care Specialist</w:t>
            </w:r>
            <w:r>
              <w:rPr>
                <w:rStyle w:val="span"/>
                <w:rFonts w:ascii="Century Gothic" w:eastAsia="Century Gothic" w:hAnsi="Century Gothic" w:cs="Century Gothic"/>
                <w:color w:val="000000"/>
              </w:rPr>
              <w:t xml:space="preserve"> | W, Army National Guard AR | Malvern, AR</w:t>
            </w:r>
            <w:r>
              <w:rPr>
                <w:rStyle w:val="divdocumentdivparagraphWrapper"/>
                <w:rFonts w:ascii="Century Gothic" w:eastAsia="Century Gothic" w:hAnsi="Century Gothic" w:cs="Century Gothic"/>
              </w:rPr>
              <w:t xml:space="preserve"> </w:t>
            </w:r>
          </w:p>
          <w:p w14:paraId="6FB5D435" w14:textId="77777777" w:rsidR="005C753F" w:rsidRDefault="00000000">
            <w:pPr>
              <w:pStyle w:val="divdocumentulli"/>
              <w:numPr>
                <w:ilvl w:val="0"/>
                <w:numId w:val="5"/>
              </w:numPr>
              <w:spacing w:line="340" w:lineRule="atLeast"/>
              <w:ind w:left="460" w:hanging="210"/>
              <w:rPr>
                <w:rStyle w:val="span"/>
                <w:rFonts w:ascii="Century Gothic" w:eastAsia="Century Gothic" w:hAnsi="Century Gothic" w:cs="Century Gothic"/>
                <w:color w:val="000000"/>
              </w:rPr>
            </w:pPr>
            <w:r>
              <w:rPr>
                <w:rStyle w:val="span"/>
                <w:rFonts w:ascii="Century Gothic" w:eastAsia="Century Gothic" w:hAnsi="Century Gothic" w:cs="Century Gothic"/>
                <w:color w:val="000000"/>
              </w:rPr>
              <w:t>Maintained levelheadedness and efficiency in high-pressure situations, effectively prioritizing tasks to save lives and provide medical care</w:t>
            </w:r>
          </w:p>
          <w:p w14:paraId="2D9AF6F5" w14:textId="77777777" w:rsidR="005C753F" w:rsidRDefault="00000000">
            <w:pPr>
              <w:pStyle w:val="divdocumentulli"/>
              <w:numPr>
                <w:ilvl w:val="0"/>
                <w:numId w:val="5"/>
              </w:numPr>
              <w:spacing w:line="340" w:lineRule="atLeast"/>
              <w:ind w:left="460" w:hanging="210"/>
              <w:rPr>
                <w:rStyle w:val="span"/>
                <w:rFonts w:ascii="Century Gothic" w:eastAsia="Century Gothic" w:hAnsi="Century Gothic" w:cs="Century Gothic"/>
                <w:color w:val="000000"/>
              </w:rPr>
            </w:pPr>
            <w:r>
              <w:rPr>
                <w:rStyle w:val="span"/>
                <w:rFonts w:ascii="Century Gothic" w:eastAsia="Century Gothic" w:hAnsi="Century Gothic" w:cs="Century Gothic"/>
                <w:color w:val="000000"/>
              </w:rPr>
              <w:lastRenderedPageBreak/>
              <w:t>Communicated with lucid patients to gather incident and medical history information</w:t>
            </w:r>
          </w:p>
          <w:p w14:paraId="2D00D8AA" w14:textId="77777777" w:rsidR="005C753F" w:rsidRDefault="00000000">
            <w:pPr>
              <w:pStyle w:val="divdocumentulli"/>
              <w:numPr>
                <w:ilvl w:val="0"/>
                <w:numId w:val="5"/>
              </w:numPr>
              <w:spacing w:line="340" w:lineRule="atLeast"/>
              <w:ind w:left="460" w:hanging="210"/>
              <w:rPr>
                <w:rStyle w:val="span"/>
                <w:rFonts w:ascii="Century Gothic" w:eastAsia="Century Gothic" w:hAnsi="Century Gothic" w:cs="Century Gothic"/>
                <w:color w:val="000000"/>
              </w:rPr>
            </w:pPr>
            <w:r>
              <w:rPr>
                <w:rStyle w:val="span"/>
                <w:rFonts w:ascii="Century Gothic" w:eastAsia="Century Gothic" w:hAnsi="Century Gothic" w:cs="Century Gothic"/>
                <w:color w:val="000000"/>
              </w:rPr>
              <w:t>Triaged patients in emergency situations based on life-threatening needs and delegated tasks to better provide treatment to maximum patients at once.</w:t>
            </w:r>
          </w:p>
          <w:p w14:paraId="1484CC6D" w14:textId="1FC8BA4F" w:rsidR="005C753F" w:rsidRDefault="00000000">
            <w:pPr>
              <w:pStyle w:val="divdocumentsinglecolumn"/>
              <w:spacing w:before="200" w:line="340" w:lineRule="atLeast"/>
              <w:rPr>
                <w:rStyle w:val="divdocumentdivparagraphWrapper"/>
                <w:rFonts w:ascii="Century Gothic" w:eastAsia="Century Gothic" w:hAnsi="Century Gothic" w:cs="Century Gothic"/>
              </w:rPr>
            </w:pPr>
            <w:r>
              <w:rPr>
                <w:rStyle w:val="jobdates"/>
                <w:rFonts w:ascii="Century Gothic" w:eastAsia="Century Gothic" w:hAnsi="Century Gothic" w:cs="Century Gothic"/>
                <w:color w:val="787C85"/>
              </w:rPr>
              <w:t>May 2018</w:t>
            </w:r>
            <w:r>
              <w:rPr>
                <w:rStyle w:val="span"/>
                <w:rFonts w:ascii="Century Gothic" w:eastAsia="Century Gothic" w:hAnsi="Century Gothic" w:cs="Century Gothic"/>
                <w:color w:val="787C85"/>
              </w:rPr>
              <w:t>-</w:t>
            </w:r>
            <w:r w:rsidR="00C72947">
              <w:rPr>
                <w:rStyle w:val="jobdates"/>
                <w:rFonts w:ascii="Century Gothic" w:eastAsia="Century Gothic" w:hAnsi="Century Gothic" w:cs="Century Gothic"/>
                <w:color w:val="787C85"/>
              </w:rPr>
              <w:t>OCTOBER</w:t>
            </w:r>
            <w:r>
              <w:rPr>
                <w:rStyle w:val="jobdates"/>
                <w:rFonts w:ascii="Century Gothic" w:eastAsia="Century Gothic" w:hAnsi="Century Gothic" w:cs="Century Gothic"/>
                <w:color w:val="787C85"/>
              </w:rPr>
              <w:t xml:space="preserve"> 20</w:t>
            </w:r>
            <w:r w:rsidR="00C72947">
              <w:rPr>
                <w:rStyle w:val="jobdates"/>
                <w:rFonts w:ascii="Century Gothic" w:eastAsia="Century Gothic" w:hAnsi="Century Gothic" w:cs="Century Gothic"/>
                <w:color w:val="787C85"/>
              </w:rPr>
              <w:t>20</w:t>
            </w:r>
            <w:r>
              <w:rPr>
                <w:rStyle w:val="singlecolumnspanpaddedlinenth-child1"/>
                <w:rFonts w:ascii="Century Gothic" w:eastAsia="Century Gothic" w:hAnsi="Century Gothic" w:cs="Century Gothic"/>
                <w:color w:val="787C85"/>
              </w:rPr>
              <w:t xml:space="preserve"> </w:t>
            </w:r>
          </w:p>
          <w:p w14:paraId="45A31CD5" w14:textId="77777777" w:rsidR="005C753F" w:rsidRDefault="00000000">
            <w:pPr>
              <w:pStyle w:val="spanpaddedline"/>
              <w:spacing w:line="340" w:lineRule="atLeast"/>
              <w:rPr>
                <w:rStyle w:val="divdocumentdivparagraphWrapper"/>
                <w:rFonts w:ascii="Century Gothic" w:eastAsia="Century Gothic" w:hAnsi="Century Gothic" w:cs="Century Gothic"/>
              </w:rPr>
            </w:pPr>
            <w:r>
              <w:rPr>
                <w:rStyle w:val="jobtitle"/>
                <w:rFonts w:ascii="Century Gothic" w:eastAsia="Century Gothic" w:hAnsi="Century Gothic" w:cs="Century Gothic"/>
                <w:color w:val="000000"/>
              </w:rPr>
              <w:t>Apple Specialist</w:t>
            </w:r>
            <w:r>
              <w:rPr>
                <w:rStyle w:val="span"/>
                <w:rFonts w:ascii="Century Gothic" w:eastAsia="Century Gothic" w:hAnsi="Century Gothic" w:cs="Century Gothic"/>
                <w:color w:val="000000"/>
              </w:rPr>
              <w:t xml:space="preserve"> | Best Buy | Hot Springs, AR</w:t>
            </w:r>
            <w:r>
              <w:rPr>
                <w:rStyle w:val="divdocumentdivparagraphWrapper"/>
                <w:rFonts w:ascii="Century Gothic" w:eastAsia="Century Gothic" w:hAnsi="Century Gothic" w:cs="Century Gothic"/>
              </w:rPr>
              <w:t xml:space="preserve"> </w:t>
            </w:r>
          </w:p>
          <w:p w14:paraId="1D95E9CD" w14:textId="77777777" w:rsidR="005C753F" w:rsidRDefault="00000000">
            <w:pPr>
              <w:pStyle w:val="divdocumentulli"/>
              <w:numPr>
                <w:ilvl w:val="0"/>
                <w:numId w:val="6"/>
              </w:numPr>
              <w:spacing w:line="340" w:lineRule="atLeast"/>
              <w:ind w:left="460" w:hanging="210"/>
              <w:rPr>
                <w:rStyle w:val="span"/>
                <w:rFonts w:ascii="Century Gothic" w:eastAsia="Century Gothic" w:hAnsi="Century Gothic" w:cs="Century Gothic"/>
                <w:color w:val="000000"/>
              </w:rPr>
            </w:pPr>
            <w:r>
              <w:rPr>
                <w:rStyle w:val="span"/>
                <w:rFonts w:ascii="Century Gothic" w:eastAsia="Century Gothic" w:hAnsi="Century Gothic" w:cs="Century Gothic"/>
                <w:color w:val="000000"/>
              </w:rPr>
              <w:t>Offered excellent customer service by actively listening to customers' needs and empathically discussing solutions</w:t>
            </w:r>
          </w:p>
          <w:p w14:paraId="1B372FD2" w14:textId="77777777" w:rsidR="005C753F" w:rsidRDefault="00000000">
            <w:pPr>
              <w:pStyle w:val="divdocumentulli"/>
              <w:numPr>
                <w:ilvl w:val="0"/>
                <w:numId w:val="6"/>
              </w:numPr>
              <w:spacing w:line="340" w:lineRule="atLeast"/>
              <w:ind w:left="460" w:hanging="210"/>
              <w:rPr>
                <w:rStyle w:val="span"/>
                <w:rFonts w:ascii="Century Gothic" w:eastAsia="Century Gothic" w:hAnsi="Century Gothic" w:cs="Century Gothic"/>
                <w:color w:val="000000"/>
              </w:rPr>
            </w:pPr>
            <w:r>
              <w:rPr>
                <w:rStyle w:val="span"/>
                <w:rFonts w:ascii="Century Gothic" w:eastAsia="Century Gothic" w:hAnsi="Century Gothic" w:cs="Century Gothic"/>
                <w:color w:val="000000"/>
              </w:rPr>
              <w:t>Resolved service and technical problems for customers by asking clear and specific questions</w:t>
            </w:r>
          </w:p>
          <w:p w14:paraId="2F3256AB" w14:textId="77777777" w:rsidR="005C753F" w:rsidRDefault="00000000">
            <w:pPr>
              <w:pStyle w:val="divdocumentulli"/>
              <w:numPr>
                <w:ilvl w:val="0"/>
                <w:numId w:val="6"/>
              </w:numPr>
              <w:spacing w:line="340" w:lineRule="atLeast"/>
              <w:ind w:left="460" w:hanging="210"/>
              <w:rPr>
                <w:rStyle w:val="span"/>
                <w:rFonts w:ascii="Century Gothic" w:eastAsia="Century Gothic" w:hAnsi="Century Gothic" w:cs="Century Gothic"/>
                <w:color w:val="000000"/>
              </w:rPr>
            </w:pPr>
            <w:r>
              <w:rPr>
                <w:rStyle w:val="span"/>
                <w:rFonts w:ascii="Century Gothic" w:eastAsia="Century Gothic" w:hAnsi="Century Gothic" w:cs="Century Gothic"/>
                <w:color w:val="000000"/>
              </w:rPr>
              <w:t>Expanded cross-functional organizational capacity by collaborating across departments on priorities, functions, and common goals.</w:t>
            </w:r>
          </w:p>
        </w:tc>
      </w:tr>
    </w:tbl>
    <w:p w14:paraId="0E987BE4" w14:textId="77777777" w:rsidR="005C753F" w:rsidRDefault="005C753F">
      <w:pPr>
        <w:rPr>
          <w:vanish/>
        </w:rPr>
      </w:pPr>
    </w:p>
    <w:tbl>
      <w:tblPr>
        <w:tblStyle w:val="divdocumentsection"/>
        <w:tblW w:w="0" w:type="auto"/>
        <w:tblCellSpacing w:w="0" w:type="dxa"/>
        <w:shd w:val="clear" w:color="auto" w:fill="FFFFFF"/>
        <w:tblLayout w:type="fixed"/>
        <w:tblCellMar>
          <w:top w:w="300" w:type="dxa"/>
          <w:left w:w="0" w:type="dxa"/>
          <w:right w:w="0" w:type="dxa"/>
        </w:tblCellMar>
        <w:tblLook w:val="05E0" w:firstRow="1" w:lastRow="1" w:firstColumn="1" w:lastColumn="1" w:noHBand="0" w:noVBand="1"/>
      </w:tblPr>
      <w:tblGrid>
        <w:gridCol w:w="2800"/>
        <w:gridCol w:w="8160"/>
      </w:tblGrid>
      <w:tr w:rsidR="005C753F" w14:paraId="6B7FF732" w14:textId="77777777">
        <w:trPr>
          <w:tblCellSpacing w:w="0" w:type="dxa"/>
        </w:trPr>
        <w:tc>
          <w:tcPr>
            <w:tcW w:w="2800" w:type="dxa"/>
            <w:tcMar>
              <w:top w:w="300" w:type="dxa"/>
              <w:left w:w="0" w:type="dxa"/>
              <w:bottom w:w="0" w:type="dxa"/>
              <w:right w:w="0" w:type="dxa"/>
            </w:tcMar>
            <w:hideMark/>
          </w:tcPr>
          <w:p w14:paraId="0AD5861D" w14:textId="77777777" w:rsidR="005C753F" w:rsidRDefault="00000000">
            <w:pPr>
              <w:pStyle w:val="divdocumentdivsectiontitle"/>
              <w:rPr>
                <w:rStyle w:val="divdocumentdivheading"/>
                <w:rFonts w:ascii="Century Gothic" w:eastAsia="Century Gothic" w:hAnsi="Century Gothic" w:cs="Century Gothic"/>
                <w:b/>
                <w:bCs/>
                <w:caps/>
                <w:color w:val="000000"/>
              </w:rPr>
            </w:pPr>
            <w:r>
              <w:rPr>
                <w:rStyle w:val="divdocumentdivheading"/>
                <w:rFonts w:ascii="Century Gothic" w:eastAsia="Century Gothic" w:hAnsi="Century Gothic" w:cs="Century Gothic"/>
                <w:b/>
                <w:bCs/>
                <w:caps/>
                <w:color w:val="000000"/>
              </w:rPr>
              <w:t>Education</w:t>
            </w:r>
          </w:p>
        </w:tc>
        <w:tc>
          <w:tcPr>
            <w:tcW w:w="8160" w:type="dxa"/>
            <w:tcMar>
              <w:top w:w="300" w:type="dxa"/>
              <w:left w:w="0" w:type="dxa"/>
              <w:bottom w:w="0" w:type="dxa"/>
              <w:right w:w="0" w:type="dxa"/>
            </w:tcMar>
            <w:hideMark/>
          </w:tcPr>
          <w:p w14:paraId="3C86C76C" w14:textId="77777777" w:rsidR="005C753F" w:rsidRDefault="00000000">
            <w:pPr>
              <w:pStyle w:val="divdocumentsinglecolumn"/>
              <w:spacing w:line="340" w:lineRule="atLeast"/>
              <w:rPr>
                <w:rStyle w:val="divdocumentdivparagraphWrapper"/>
                <w:rFonts w:ascii="Century Gothic" w:eastAsia="Century Gothic" w:hAnsi="Century Gothic" w:cs="Century Gothic"/>
              </w:rPr>
            </w:pPr>
            <w:r>
              <w:rPr>
                <w:rStyle w:val="span"/>
                <w:rFonts w:ascii="Century Gothic" w:eastAsia="Century Gothic" w:hAnsi="Century Gothic" w:cs="Century Gothic"/>
                <w:caps/>
                <w:color w:val="787C85"/>
              </w:rPr>
              <w:t>Expected in November 2024</w:t>
            </w:r>
            <w:r>
              <w:rPr>
                <w:rStyle w:val="singlecolumnspanpaddedlinenth-child1"/>
                <w:rFonts w:ascii="Century Gothic" w:eastAsia="Century Gothic" w:hAnsi="Century Gothic" w:cs="Century Gothic"/>
                <w:caps/>
                <w:color w:val="787C85"/>
              </w:rPr>
              <w:t xml:space="preserve"> </w:t>
            </w:r>
          </w:p>
          <w:p w14:paraId="199D5F9D" w14:textId="77777777" w:rsidR="005C753F" w:rsidRDefault="00000000">
            <w:pPr>
              <w:pStyle w:val="spanpaddedline"/>
              <w:spacing w:line="340" w:lineRule="atLeast"/>
              <w:rPr>
                <w:rStyle w:val="divdocumentdivparagraphWrapper"/>
                <w:rFonts w:ascii="Century Gothic" w:eastAsia="Century Gothic" w:hAnsi="Century Gothic" w:cs="Century Gothic"/>
              </w:rPr>
            </w:pPr>
            <w:r>
              <w:rPr>
                <w:rStyle w:val="degree"/>
                <w:rFonts w:ascii="Century Gothic" w:eastAsia="Century Gothic" w:hAnsi="Century Gothic" w:cs="Century Gothic"/>
                <w:color w:val="000000"/>
              </w:rPr>
              <w:t>B.S</w:t>
            </w:r>
            <w:r>
              <w:rPr>
                <w:rStyle w:val="span"/>
                <w:rFonts w:ascii="Century Gothic" w:eastAsia="Century Gothic" w:hAnsi="Century Gothic" w:cs="Century Gothic"/>
                <w:color w:val="000000"/>
              </w:rPr>
              <w:t>: Computer Science</w:t>
            </w:r>
          </w:p>
          <w:p w14:paraId="4569DAA8" w14:textId="77777777" w:rsidR="005C753F" w:rsidRDefault="00000000">
            <w:pPr>
              <w:pStyle w:val="spanpaddedline"/>
              <w:spacing w:line="340" w:lineRule="atLeast"/>
              <w:rPr>
                <w:rStyle w:val="divdocumentdivparagraphWrapper"/>
                <w:rFonts w:ascii="Century Gothic" w:eastAsia="Century Gothic" w:hAnsi="Century Gothic" w:cs="Century Gothic"/>
              </w:rPr>
            </w:pPr>
            <w:r>
              <w:rPr>
                <w:rStyle w:val="span"/>
                <w:rFonts w:ascii="Century Gothic" w:eastAsia="Century Gothic" w:hAnsi="Century Gothic" w:cs="Century Gothic"/>
                <w:color w:val="000000"/>
              </w:rPr>
              <w:t>Grantham University, Little Rock, AR</w:t>
            </w:r>
            <w:r>
              <w:rPr>
                <w:rStyle w:val="divdocumentdivparagraphWrapper"/>
                <w:rFonts w:ascii="Century Gothic" w:eastAsia="Century Gothic" w:hAnsi="Century Gothic" w:cs="Century Gothic"/>
              </w:rPr>
              <w:t xml:space="preserve"> </w:t>
            </w:r>
          </w:p>
          <w:p w14:paraId="08F649F5" w14:textId="77777777" w:rsidR="005C753F" w:rsidRDefault="00000000">
            <w:pPr>
              <w:pStyle w:val="p"/>
              <w:spacing w:line="340" w:lineRule="atLeast"/>
              <w:rPr>
                <w:rStyle w:val="span"/>
                <w:rFonts w:ascii="Century Gothic" w:eastAsia="Century Gothic" w:hAnsi="Century Gothic" w:cs="Century Gothic"/>
                <w:color w:val="000000"/>
              </w:rPr>
            </w:pPr>
            <w:r>
              <w:rPr>
                <w:rStyle w:val="span"/>
                <w:rFonts w:ascii="Century Gothic" w:eastAsia="Century Gothic" w:hAnsi="Century Gothic" w:cs="Century Gothic"/>
                <w:color w:val="000000"/>
              </w:rPr>
              <w:t>Receive GU Heroes Program Scholarship</w:t>
            </w:r>
          </w:p>
        </w:tc>
      </w:tr>
    </w:tbl>
    <w:p w14:paraId="273B2609" w14:textId="77777777" w:rsidR="005C753F" w:rsidRDefault="005C753F">
      <w:pPr>
        <w:rPr>
          <w:vanish/>
        </w:rPr>
      </w:pPr>
    </w:p>
    <w:p w14:paraId="18C6828A" w14:textId="77777777" w:rsidR="005C753F" w:rsidRDefault="005C753F">
      <w:pPr>
        <w:rPr>
          <w:vanish/>
        </w:rPr>
      </w:pPr>
    </w:p>
    <w:tbl>
      <w:tblPr>
        <w:tblStyle w:val="divdocumentsection"/>
        <w:tblW w:w="0" w:type="auto"/>
        <w:tblCellSpacing w:w="0" w:type="dxa"/>
        <w:shd w:val="clear" w:color="auto" w:fill="FFFFFF"/>
        <w:tblLayout w:type="fixed"/>
        <w:tblCellMar>
          <w:top w:w="300" w:type="dxa"/>
          <w:left w:w="0" w:type="dxa"/>
          <w:right w:w="0" w:type="dxa"/>
        </w:tblCellMar>
        <w:tblLook w:val="05E0" w:firstRow="1" w:lastRow="1" w:firstColumn="1" w:lastColumn="1" w:noHBand="0" w:noVBand="1"/>
      </w:tblPr>
      <w:tblGrid>
        <w:gridCol w:w="2785"/>
        <w:gridCol w:w="15"/>
        <w:gridCol w:w="8160"/>
      </w:tblGrid>
      <w:tr w:rsidR="005C753F" w14:paraId="56B4AE13" w14:textId="77777777">
        <w:trPr>
          <w:tblCellSpacing w:w="0" w:type="dxa"/>
        </w:trPr>
        <w:tc>
          <w:tcPr>
            <w:tcW w:w="2800" w:type="dxa"/>
            <w:gridSpan w:val="2"/>
            <w:tcMar>
              <w:top w:w="300" w:type="dxa"/>
              <w:left w:w="0" w:type="dxa"/>
              <w:bottom w:w="0" w:type="dxa"/>
              <w:right w:w="0" w:type="dxa"/>
            </w:tcMar>
            <w:hideMark/>
          </w:tcPr>
          <w:p w14:paraId="128A9D8F" w14:textId="77777777" w:rsidR="005C753F" w:rsidRDefault="00000000">
            <w:pPr>
              <w:pStyle w:val="divdocumentdivsectiontitle"/>
              <w:rPr>
                <w:rStyle w:val="divdocumentdivheading"/>
                <w:rFonts w:ascii="Century Gothic" w:eastAsia="Century Gothic" w:hAnsi="Century Gothic" w:cs="Century Gothic"/>
                <w:b/>
                <w:bCs/>
                <w:caps/>
                <w:color w:val="000000"/>
              </w:rPr>
            </w:pPr>
            <w:r>
              <w:rPr>
                <w:rStyle w:val="divdocumentdivheading"/>
                <w:rFonts w:ascii="Century Gothic" w:eastAsia="Century Gothic" w:hAnsi="Century Gothic" w:cs="Century Gothic"/>
                <w:b/>
                <w:bCs/>
                <w:caps/>
                <w:color w:val="000000"/>
              </w:rPr>
              <w:t>Languages</w:t>
            </w:r>
          </w:p>
        </w:tc>
        <w:tc>
          <w:tcPr>
            <w:tcW w:w="8160" w:type="dxa"/>
            <w:tcMar>
              <w:top w:w="300" w:type="dxa"/>
              <w:left w:w="0" w:type="dxa"/>
              <w:bottom w:w="0" w:type="dxa"/>
              <w:right w:w="0" w:type="dxa"/>
            </w:tcMar>
            <w:hideMark/>
          </w:tcPr>
          <w:tbl>
            <w:tblPr>
              <w:tblStyle w:val="documentlangSeclnggparatable"/>
              <w:tblW w:w="0" w:type="auto"/>
              <w:tblCellSpacing w:w="0" w:type="dxa"/>
              <w:tblLayout w:type="fixed"/>
              <w:tblCellMar>
                <w:left w:w="0" w:type="dxa"/>
                <w:right w:w="0" w:type="dxa"/>
              </w:tblCellMar>
              <w:tblLook w:val="05E0" w:firstRow="1" w:lastRow="1" w:firstColumn="1" w:lastColumn="1" w:noHBand="0" w:noVBand="1"/>
            </w:tblPr>
            <w:tblGrid>
              <w:gridCol w:w="3930"/>
              <w:gridCol w:w="300"/>
              <w:gridCol w:w="3930"/>
            </w:tblGrid>
            <w:tr w:rsidR="005C753F" w14:paraId="4993DB2F" w14:textId="77777777">
              <w:trPr>
                <w:tblCellSpacing w:w="0" w:type="dxa"/>
              </w:trPr>
              <w:tc>
                <w:tcPr>
                  <w:tcW w:w="3930" w:type="dxa"/>
                  <w:tcMar>
                    <w:top w:w="0" w:type="dxa"/>
                    <w:left w:w="0" w:type="dxa"/>
                    <w:bottom w:w="100" w:type="dxa"/>
                    <w:right w:w="0" w:type="dxa"/>
                  </w:tcMar>
                  <w:hideMark/>
                </w:tcPr>
                <w:p w14:paraId="6ACB3DFB" w14:textId="77777777" w:rsidR="005C753F" w:rsidRDefault="00000000">
                  <w:pPr>
                    <w:pStyle w:val="div"/>
                    <w:spacing w:line="340" w:lineRule="atLeast"/>
                    <w:rPr>
                      <w:rStyle w:val="documentlangSecparagraph"/>
                      <w:rFonts w:ascii="Century Gothic" w:eastAsia="Century Gothic" w:hAnsi="Century Gothic" w:cs="Century Gothic"/>
                      <w:color w:val="000000"/>
                    </w:rPr>
                  </w:pPr>
                  <w:r>
                    <w:rPr>
                      <w:rStyle w:val="documentlangSecfieldany"/>
                      <w:rFonts w:ascii="Century Gothic" w:eastAsia="Century Gothic" w:hAnsi="Century Gothic" w:cs="Century Gothic"/>
                      <w:b/>
                      <w:bCs/>
                      <w:color w:val="000000"/>
                    </w:rPr>
                    <w:t>English</w:t>
                  </w:r>
                  <w:r>
                    <w:rPr>
                      <w:rStyle w:val="documentlangSecfieldany"/>
                      <w:rFonts w:ascii="Century Gothic" w:eastAsia="Century Gothic" w:hAnsi="Century Gothic" w:cs="Century Gothic"/>
                      <w:vanish/>
                      <w:color w:val="000000"/>
                    </w:rPr>
                    <w:t>:</w:t>
                  </w:r>
                  <w:r>
                    <w:rPr>
                      <w:rStyle w:val="documentlangSecparagraph"/>
                      <w:rFonts w:ascii="Century Gothic" w:eastAsia="Century Gothic" w:hAnsi="Century Gothic" w:cs="Century Gothic"/>
                      <w:color w:val="000000"/>
                    </w:rPr>
                    <w:t xml:space="preserve"> </w:t>
                  </w:r>
                </w:p>
                <w:p w14:paraId="1215A785" w14:textId="77777777" w:rsidR="005C753F" w:rsidRDefault="00000000">
                  <w:pPr>
                    <w:pStyle w:val="documentsliced-rect"/>
                    <w:spacing w:before="100" w:line="120" w:lineRule="exact"/>
                    <w:rPr>
                      <w:rStyle w:val="documentlangSecparagraph"/>
                      <w:rFonts w:ascii="Century Gothic" w:eastAsia="Century Gothic" w:hAnsi="Century Gothic" w:cs="Century Gothic"/>
                      <w:color w:val="000000"/>
                    </w:rPr>
                  </w:pPr>
                  <w:r>
                    <w:rPr>
                      <w:rStyle w:val="documentlangSecparagraph"/>
                      <w:rFonts w:ascii="Century Gothic" w:eastAsia="Century Gothic" w:hAnsi="Century Gothic" w:cs="Century Gothic"/>
                      <w:noProof/>
                      <w:color w:val="000000"/>
                    </w:rPr>
                    <w:drawing>
                      <wp:inline distT="0" distB="0" distL="0" distR="0" wp14:anchorId="1158F325" wp14:editId="1C747D87">
                        <wp:extent cx="2486757" cy="76775"/>
                        <wp:effectExtent l="0" t="0" r="0" b="0"/>
                        <wp:docPr id="100002" name="Picture 1000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02" name=""/>
                                <pic:cNvPicPr>
                                  <a:picLocks/>
                                </pic:cNvPicPr>
                              </pic:nvPicPr>
                              <pic:blipFill>
                                <a:blip r:embed="rId7"/>
                                <a:stretch>
                                  <a:fillRect/>
                                </a:stretch>
                              </pic:blipFill>
                              <pic:spPr>
                                <a:xfrm>
                                  <a:off x="0" y="0"/>
                                  <a:ext cx="2486757" cy="76775"/>
                                </a:xfrm>
                                <a:prstGeom prst="rect">
                                  <a:avLst/>
                                </a:prstGeom>
                              </pic:spPr>
                            </pic:pic>
                          </a:graphicData>
                        </a:graphic>
                      </wp:inline>
                    </w:drawing>
                  </w:r>
                </w:p>
                <w:p w14:paraId="63C84AFE" w14:textId="77777777" w:rsidR="005C753F" w:rsidRDefault="00000000">
                  <w:pPr>
                    <w:pStyle w:val="div"/>
                    <w:spacing w:line="290" w:lineRule="exact"/>
                    <w:rPr>
                      <w:rStyle w:val="documentlangSecparagraph"/>
                      <w:rFonts w:ascii="Century Gothic" w:eastAsia="Century Gothic" w:hAnsi="Century Gothic" w:cs="Century Gothic"/>
                      <w:color w:val="000000"/>
                    </w:rPr>
                  </w:pPr>
                  <w:r>
                    <w:rPr>
                      <w:rStyle w:val="documentlangSecfieldany"/>
                      <w:rFonts w:ascii="Century Gothic" w:eastAsia="Century Gothic" w:hAnsi="Century Gothic" w:cs="Century Gothic"/>
                      <w:color w:val="000000"/>
                    </w:rPr>
                    <w:t>Native or Bilingual</w:t>
                  </w:r>
                </w:p>
              </w:tc>
              <w:tc>
                <w:tcPr>
                  <w:tcW w:w="300" w:type="dxa"/>
                  <w:tcMar>
                    <w:top w:w="0" w:type="dxa"/>
                    <w:left w:w="0" w:type="dxa"/>
                    <w:bottom w:w="100" w:type="dxa"/>
                    <w:right w:w="0" w:type="dxa"/>
                  </w:tcMar>
                  <w:hideMark/>
                </w:tcPr>
                <w:p w14:paraId="15F1DC86" w14:textId="77777777" w:rsidR="005C753F" w:rsidRDefault="005C753F"/>
              </w:tc>
              <w:tc>
                <w:tcPr>
                  <w:tcW w:w="3930" w:type="dxa"/>
                  <w:tcMar>
                    <w:top w:w="0" w:type="dxa"/>
                    <w:left w:w="0" w:type="dxa"/>
                    <w:bottom w:w="100" w:type="dxa"/>
                    <w:right w:w="0" w:type="dxa"/>
                  </w:tcMar>
                  <w:hideMark/>
                </w:tcPr>
                <w:p w14:paraId="7AA5C9E2" w14:textId="77777777" w:rsidR="005C753F" w:rsidRDefault="00000000">
                  <w:pPr>
                    <w:pStyle w:val="div"/>
                    <w:spacing w:line="340" w:lineRule="atLeast"/>
                    <w:rPr>
                      <w:rStyle w:val="documentlangSecparagraph"/>
                      <w:rFonts w:ascii="Century Gothic" w:eastAsia="Century Gothic" w:hAnsi="Century Gothic" w:cs="Century Gothic"/>
                      <w:color w:val="000000"/>
                    </w:rPr>
                  </w:pPr>
                  <w:r>
                    <w:rPr>
                      <w:rStyle w:val="documentlangSecfieldany"/>
                      <w:rFonts w:ascii="Century Gothic" w:eastAsia="Century Gothic" w:hAnsi="Century Gothic" w:cs="Century Gothic"/>
                      <w:b/>
                      <w:bCs/>
                      <w:color w:val="000000"/>
                    </w:rPr>
                    <w:t>Spanish</w:t>
                  </w:r>
                  <w:r>
                    <w:rPr>
                      <w:rStyle w:val="documentlangSecfieldany"/>
                      <w:rFonts w:ascii="Century Gothic" w:eastAsia="Century Gothic" w:hAnsi="Century Gothic" w:cs="Century Gothic"/>
                      <w:vanish/>
                      <w:color w:val="000000"/>
                    </w:rPr>
                    <w:t>:</w:t>
                  </w:r>
                  <w:r>
                    <w:rPr>
                      <w:rStyle w:val="documentlangSecparagraph"/>
                      <w:rFonts w:ascii="Century Gothic" w:eastAsia="Century Gothic" w:hAnsi="Century Gothic" w:cs="Century Gothic"/>
                      <w:color w:val="000000"/>
                    </w:rPr>
                    <w:t xml:space="preserve"> </w:t>
                  </w:r>
                </w:p>
                <w:p w14:paraId="453ECEB3" w14:textId="77777777" w:rsidR="005C753F" w:rsidRDefault="00000000">
                  <w:pPr>
                    <w:pStyle w:val="documentsliced-rect"/>
                    <w:spacing w:before="100" w:line="120" w:lineRule="exact"/>
                    <w:rPr>
                      <w:rStyle w:val="documentlangSecparagraph"/>
                      <w:rFonts w:ascii="Century Gothic" w:eastAsia="Century Gothic" w:hAnsi="Century Gothic" w:cs="Century Gothic"/>
                      <w:color w:val="000000"/>
                    </w:rPr>
                  </w:pPr>
                  <w:r>
                    <w:rPr>
                      <w:rStyle w:val="documentlangSecparagraph"/>
                      <w:rFonts w:ascii="Century Gothic" w:eastAsia="Century Gothic" w:hAnsi="Century Gothic" w:cs="Century Gothic"/>
                      <w:noProof/>
                      <w:color w:val="000000"/>
                    </w:rPr>
                    <w:drawing>
                      <wp:inline distT="0" distB="0" distL="0" distR="0" wp14:anchorId="3C006887" wp14:editId="76B6DDA1">
                        <wp:extent cx="2486757" cy="76775"/>
                        <wp:effectExtent l="0" t="0" r="0" b="0"/>
                        <wp:docPr id="100004" name="Picture 1000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04" name=""/>
                                <pic:cNvPicPr>
                                  <a:picLocks/>
                                </pic:cNvPicPr>
                              </pic:nvPicPr>
                              <pic:blipFill>
                                <a:blip r:embed="rId7"/>
                                <a:stretch>
                                  <a:fillRect/>
                                </a:stretch>
                              </pic:blipFill>
                              <pic:spPr>
                                <a:xfrm>
                                  <a:off x="0" y="0"/>
                                  <a:ext cx="2486757" cy="76775"/>
                                </a:xfrm>
                                <a:prstGeom prst="rect">
                                  <a:avLst/>
                                </a:prstGeom>
                              </pic:spPr>
                            </pic:pic>
                          </a:graphicData>
                        </a:graphic>
                      </wp:inline>
                    </w:drawing>
                  </w:r>
                </w:p>
                <w:p w14:paraId="158C7C93" w14:textId="77777777" w:rsidR="005C753F" w:rsidRDefault="00000000">
                  <w:pPr>
                    <w:pStyle w:val="div"/>
                    <w:spacing w:line="290" w:lineRule="exact"/>
                    <w:rPr>
                      <w:rStyle w:val="documentlangSecparagraph"/>
                      <w:rFonts w:ascii="Century Gothic" w:eastAsia="Century Gothic" w:hAnsi="Century Gothic" w:cs="Century Gothic"/>
                      <w:color w:val="000000"/>
                    </w:rPr>
                  </w:pPr>
                  <w:r>
                    <w:rPr>
                      <w:rStyle w:val="documentlangSecfieldany"/>
                      <w:rFonts w:ascii="Century Gothic" w:eastAsia="Century Gothic" w:hAnsi="Century Gothic" w:cs="Century Gothic"/>
                      <w:color w:val="000000"/>
                    </w:rPr>
                    <w:t>Native or Bilingual</w:t>
                  </w:r>
                </w:p>
              </w:tc>
            </w:tr>
            <w:tr w:rsidR="005C753F" w14:paraId="0FE23064" w14:textId="77777777">
              <w:trPr>
                <w:gridAfter w:val="2"/>
                <w:wAfter w:w="4230" w:type="dxa"/>
                <w:tblCellSpacing w:w="0" w:type="dxa"/>
              </w:trPr>
              <w:tc>
                <w:tcPr>
                  <w:tcW w:w="3930" w:type="dxa"/>
                  <w:tcMar>
                    <w:top w:w="0" w:type="dxa"/>
                    <w:left w:w="0" w:type="dxa"/>
                    <w:bottom w:w="100" w:type="dxa"/>
                    <w:right w:w="0" w:type="dxa"/>
                  </w:tcMar>
                  <w:hideMark/>
                </w:tcPr>
                <w:p w14:paraId="484C745D" w14:textId="77777777" w:rsidR="005C753F" w:rsidRDefault="00000000">
                  <w:pPr>
                    <w:pStyle w:val="div"/>
                    <w:spacing w:line="340" w:lineRule="atLeast"/>
                    <w:rPr>
                      <w:rStyle w:val="documentlangSecparagraph"/>
                      <w:rFonts w:ascii="Century Gothic" w:eastAsia="Century Gothic" w:hAnsi="Century Gothic" w:cs="Century Gothic"/>
                      <w:color w:val="000000"/>
                    </w:rPr>
                  </w:pPr>
                  <w:r>
                    <w:rPr>
                      <w:rStyle w:val="documentlangSecfieldany"/>
                      <w:rFonts w:ascii="Century Gothic" w:eastAsia="Century Gothic" w:hAnsi="Century Gothic" w:cs="Century Gothic"/>
                      <w:b/>
                      <w:bCs/>
                      <w:color w:val="000000"/>
                    </w:rPr>
                    <w:t>French</w:t>
                  </w:r>
                  <w:r>
                    <w:rPr>
                      <w:rStyle w:val="documentlangSecfieldany"/>
                      <w:rFonts w:ascii="Century Gothic" w:eastAsia="Century Gothic" w:hAnsi="Century Gothic" w:cs="Century Gothic"/>
                      <w:vanish/>
                      <w:color w:val="000000"/>
                    </w:rPr>
                    <w:t>:</w:t>
                  </w:r>
                  <w:r>
                    <w:rPr>
                      <w:rStyle w:val="documentlangSecparagraph"/>
                      <w:rFonts w:ascii="Century Gothic" w:eastAsia="Century Gothic" w:hAnsi="Century Gothic" w:cs="Century Gothic"/>
                      <w:color w:val="000000"/>
                    </w:rPr>
                    <w:t xml:space="preserve"> </w:t>
                  </w:r>
                </w:p>
                <w:p w14:paraId="3818E8E8" w14:textId="77777777" w:rsidR="005C753F" w:rsidRDefault="00000000">
                  <w:pPr>
                    <w:pStyle w:val="documentsliced-rect"/>
                    <w:spacing w:before="100" w:line="120" w:lineRule="exact"/>
                    <w:rPr>
                      <w:rStyle w:val="documentlangSecparagraph"/>
                      <w:rFonts w:ascii="Century Gothic" w:eastAsia="Century Gothic" w:hAnsi="Century Gothic" w:cs="Century Gothic"/>
                      <w:color w:val="000000"/>
                    </w:rPr>
                  </w:pPr>
                  <w:r>
                    <w:rPr>
                      <w:rStyle w:val="documentlangSecparagraph"/>
                      <w:rFonts w:ascii="Century Gothic" w:eastAsia="Century Gothic" w:hAnsi="Century Gothic" w:cs="Century Gothic"/>
                      <w:noProof/>
                      <w:color w:val="000000"/>
                    </w:rPr>
                    <w:drawing>
                      <wp:inline distT="0" distB="0" distL="0" distR="0" wp14:anchorId="60615A7A" wp14:editId="11D8F73B">
                        <wp:extent cx="2486757" cy="76775"/>
                        <wp:effectExtent l="0" t="0" r="0" b="0"/>
                        <wp:docPr id="100006" name="Picture 1000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06" name=""/>
                                <pic:cNvPicPr>
                                  <a:picLocks/>
                                </pic:cNvPicPr>
                              </pic:nvPicPr>
                              <pic:blipFill>
                                <a:blip r:embed="rId8"/>
                                <a:stretch>
                                  <a:fillRect/>
                                </a:stretch>
                              </pic:blipFill>
                              <pic:spPr>
                                <a:xfrm>
                                  <a:off x="0" y="0"/>
                                  <a:ext cx="2486757" cy="76775"/>
                                </a:xfrm>
                                <a:prstGeom prst="rect">
                                  <a:avLst/>
                                </a:prstGeom>
                              </pic:spPr>
                            </pic:pic>
                          </a:graphicData>
                        </a:graphic>
                      </wp:inline>
                    </w:drawing>
                  </w:r>
                </w:p>
                <w:p w14:paraId="2EABCCF2" w14:textId="77777777" w:rsidR="005C753F" w:rsidRDefault="00000000">
                  <w:pPr>
                    <w:pStyle w:val="div"/>
                    <w:spacing w:line="290" w:lineRule="exact"/>
                    <w:rPr>
                      <w:rStyle w:val="documentlangSecparagraph"/>
                      <w:rFonts w:ascii="Century Gothic" w:eastAsia="Century Gothic" w:hAnsi="Century Gothic" w:cs="Century Gothic"/>
                      <w:color w:val="000000"/>
                    </w:rPr>
                  </w:pPr>
                  <w:r>
                    <w:rPr>
                      <w:rStyle w:val="documentlangSecfieldany"/>
                      <w:rFonts w:ascii="Century Gothic" w:eastAsia="Century Gothic" w:hAnsi="Century Gothic" w:cs="Century Gothic"/>
                      <w:color w:val="000000"/>
                    </w:rPr>
                    <w:t>Elementary</w:t>
                  </w:r>
                </w:p>
              </w:tc>
            </w:tr>
          </w:tbl>
          <w:p w14:paraId="736722F3" w14:textId="77777777" w:rsidR="005C753F" w:rsidRDefault="005C753F">
            <w:pPr>
              <w:rPr>
                <w:rStyle w:val="divdocumentdivheading"/>
                <w:rFonts w:ascii="Century Gothic" w:eastAsia="Century Gothic" w:hAnsi="Century Gothic" w:cs="Century Gothic"/>
                <w:b/>
                <w:bCs/>
                <w:caps/>
                <w:color w:val="000000"/>
              </w:rPr>
            </w:pPr>
          </w:p>
        </w:tc>
      </w:tr>
      <w:tr w:rsidR="004071DE" w14:paraId="59AE998C" w14:textId="77777777" w:rsidTr="004071DE">
        <w:tblPrEx>
          <w:tblCellSpacing w:w="0" w:type="nil"/>
          <w:shd w:val="clear" w:color="auto" w:fill="auto"/>
          <w:tblCellMar>
            <w:top w:w="0" w:type="dxa"/>
            <w:left w:w="108" w:type="dxa"/>
            <w:right w:w="108" w:type="dxa"/>
          </w:tblCellMar>
          <w:tblLook w:val="04A0" w:firstRow="1" w:lastRow="0" w:firstColumn="1" w:lastColumn="0" w:noHBand="0" w:noVBand="1"/>
        </w:tblPrEx>
        <w:tc>
          <w:tcPr>
            <w:tcW w:w="2785" w:type="dxa"/>
            <w:vMerge w:val="restart"/>
          </w:tcPr>
          <w:p w14:paraId="56600894" w14:textId="0D49DD3D" w:rsidR="004071DE" w:rsidRDefault="004071DE">
            <w:pPr>
              <w:rPr>
                <w:rFonts w:ascii="Century Gothic" w:eastAsia="Century Gothic" w:hAnsi="Century Gothic" w:cs="Century Gothic"/>
                <w:b/>
                <w:bCs/>
                <w:caps/>
                <w:color w:val="000000" w:themeColor="text1"/>
              </w:rPr>
            </w:pPr>
            <w:r>
              <w:rPr>
                <w:rFonts w:ascii="Century Gothic" w:eastAsia="Century Gothic" w:hAnsi="Century Gothic" w:cs="Century Gothic"/>
                <w:b/>
                <w:bCs/>
                <w:caps/>
                <w:color w:val="000000" w:themeColor="text1"/>
              </w:rPr>
              <w:t>Classes</w:t>
            </w:r>
          </w:p>
        </w:tc>
        <w:tc>
          <w:tcPr>
            <w:tcW w:w="8165" w:type="dxa"/>
            <w:gridSpan w:val="2"/>
          </w:tcPr>
          <w:p w14:paraId="3D35F2C1" w14:textId="24821480" w:rsidR="004071DE" w:rsidRPr="004071DE" w:rsidRDefault="004071DE" w:rsidP="004071DE">
            <w:pPr>
              <w:pStyle w:val="ListParagraph"/>
              <w:numPr>
                <w:ilvl w:val="0"/>
                <w:numId w:val="12"/>
              </w:numPr>
              <w:rPr>
                <w:rFonts w:ascii="Century Gothic" w:eastAsia="Century Gothic" w:hAnsi="Century Gothic" w:cs="Century Gothic"/>
                <w:caps/>
                <w:color w:val="000000" w:themeColor="text1"/>
              </w:rPr>
            </w:pPr>
            <w:r w:rsidRPr="004071DE">
              <w:rPr>
                <w:rFonts w:ascii="Century Gothic" w:eastAsia="Century Gothic" w:hAnsi="Century Gothic" w:cs="Century Gothic"/>
                <w:caps/>
                <w:color w:val="000000" w:themeColor="text1"/>
              </w:rPr>
              <w:t xml:space="preserve">CS197 </w:t>
            </w:r>
            <w:r w:rsidRPr="004071DE">
              <w:rPr>
                <w:rFonts w:ascii="Segoe UI" w:hAnsi="Segoe UI" w:cs="Segoe UI"/>
                <w:color w:val="212529"/>
                <w:shd w:val="clear" w:color="auto" w:fill="FFFFFF"/>
              </w:rPr>
              <w:t>Programming Essentials</w:t>
            </w:r>
          </w:p>
        </w:tc>
      </w:tr>
      <w:tr w:rsidR="004071DE" w14:paraId="2C079EBD" w14:textId="77777777" w:rsidTr="004071DE">
        <w:tblPrEx>
          <w:tblCellSpacing w:w="0" w:type="nil"/>
          <w:shd w:val="clear" w:color="auto" w:fill="auto"/>
          <w:tblCellMar>
            <w:top w:w="0" w:type="dxa"/>
            <w:left w:w="108" w:type="dxa"/>
            <w:right w:w="108" w:type="dxa"/>
          </w:tblCellMar>
          <w:tblLook w:val="04A0" w:firstRow="1" w:lastRow="0" w:firstColumn="1" w:lastColumn="0" w:noHBand="0" w:noVBand="1"/>
        </w:tblPrEx>
        <w:tc>
          <w:tcPr>
            <w:tcW w:w="2785" w:type="dxa"/>
            <w:vMerge/>
          </w:tcPr>
          <w:p w14:paraId="1A457BFC" w14:textId="77777777" w:rsidR="004071DE" w:rsidRDefault="004071DE">
            <w:pPr>
              <w:rPr>
                <w:rFonts w:ascii="Century Gothic" w:eastAsia="Century Gothic" w:hAnsi="Century Gothic" w:cs="Century Gothic"/>
                <w:b/>
                <w:bCs/>
                <w:caps/>
                <w:color w:val="000000" w:themeColor="text1"/>
              </w:rPr>
            </w:pPr>
          </w:p>
        </w:tc>
        <w:tc>
          <w:tcPr>
            <w:tcW w:w="8165" w:type="dxa"/>
            <w:gridSpan w:val="2"/>
          </w:tcPr>
          <w:p w14:paraId="76B22A24" w14:textId="17A52311" w:rsidR="004071DE" w:rsidRPr="004071DE" w:rsidRDefault="004071DE" w:rsidP="004071DE">
            <w:pPr>
              <w:pStyle w:val="ListParagraph"/>
              <w:numPr>
                <w:ilvl w:val="0"/>
                <w:numId w:val="12"/>
              </w:numPr>
              <w:rPr>
                <w:rFonts w:ascii="Century Gothic" w:eastAsia="Century Gothic" w:hAnsi="Century Gothic" w:cs="Century Gothic"/>
                <w:caps/>
                <w:color w:val="000000" w:themeColor="text1"/>
              </w:rPr>
            </w:pPr>
            <w:r w:rsidRPr="004071DE">
              <w:rPr>
                <w:rFonts w:ascii="Century Gothic" w:eastAsia="Century Gothic" w:hAnsi="Century Gothic" w:cs="Century Gothic"/>
                <w:caps/>
                <w:color w:val="000000" w:themeColor="text1"/>
              </w:rPr>
              <w:t xml:space="preserve">cs192 </w:t>
            </w:r>
            <w:r w:rsidRPr="004071DE">
              <w:rPr>
                <w:rFonts w:ascii="Segoe UI" w:hAnsi="Segoe UI" w:cs="Segoe UI"/>
                <w:color w:val="212529"/>
                <w:shd w:val="clear" w:color="auto" w:fill="FFFFFF"/>
              </w:rPr>
              <w:t>Programming in HTML</w:t>
            </w:r>
          </w:p>
        </w:tc>
      </w:tr>
    </w:tbl>
    <w:p w14:paraId="6C86FB05" w14:textId="5100C7A7" w:rsidR="005C753F" w:rsidRPr="00B47D86" w:rsidRDefault="005C753F">
      <w:pPr>
        <w:rPr>
          <w:rFonts w:ascii="Century Gothic" w:eastAsia="Century Gothic" w:hAnsi="Century Gothic" w:cs="Century Gothic"/>
          <w:b/>
          <w:bCs/>
          <w:caps/>
          <w:color w:val="000000" w:themeColor="text1"/>
        </w:rPr>
      </w:pPr>
    </w:p>
    <w:sectPr w:rsidR="005C753F" w:rsidRPr="00B47D86">
      <w:headerReference w:type="even" r:id="rId9"/>
      <w:headerReference w:type="default" r:id="rId10"/>
      <w:footerReference w:type="even" r:id="rId11"/>
      <w:footerReference w:type="default" r:id="rId12"/>
      <w:headerReference w:type="first" r:id="rId13"/>
      <w:footerReference w:type="first" r:id="rId14"/>
      <w:pgSz w:w="12240" w:h="15840"/>
      <w:pgMar w:top="640" w:right="640" w:bottom="640" w:left="6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48BB9" w14:textId="77777777" w:rsidR="0009004A" w:rsidRDefault="0009004A" w:rsidP="0046691C">
      <w:pPr>
        <w:spacing w:line="240" w:lineRule="auto"/>
      </w:pPr>
      <w:r>
        <w:separator/>
      </w:r>
    </w:p>
  </w:endnote>
  <w:endnote w:type="continuationSeparator" w:id="0">
    <w:p w14:paraId="5867CAE1" w14:textId="77777777" w:rsidR="0009004A" w:rsidRDefault="0009004A" w:rsidP="004669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embedRegular r:id="rId1" w:fontKey="{B759D65E-E08B-0E41-9F32-B83B77CFFDE3}"/>
  </w:font>
  <w:font w:name="Times New Roman">
    <w:panose1 w:val="02020603050405020304"/>
    <w:charset w:val="00"/>
    <w:family w:val="roman"/>
    <w:pitch w:val="variable"/>
    <w:sig w:usb0="E0002EFF" w:usb1="C000785B" w:usb2="00000009" w:usb3="00000000" w:csb0="000001FF" w:csb1="00000000"/>
    <w:embedRegular r:id="rId2" w:fontKey="{8B777D32-F0EF-7143-A1CF-8CFCEDCF7343}"/>
    <w:embedBold r:id="rId3" w:fontKey="{95537300-A14C-BC45-AA3A-7B7CD21F035E}"/>
    <w:embedItalic r:id="rId4" w:fontKey="{38CC7B9A-3CB1-4942-88BB-A01659A55A9C}"/>
    <w:embedBoldItalic r:id="rId5" w:fontKey="{22FC9844-E8E1-F944-96CE-79D3B84DCD96}"/>
  </w:font>
  <w:font w:name="Courier New">
    <w:panose1 w:val="02070309020205020404"/>
    <w:charset w:val="00"/>
    <w:family w:val="modern"/>
    <w:pitch w:val="fixed"/>
    <w:sig w:usb0="E0002AFF" w:usb1="C0007843" w:usb2="00000009" w:usb3="00000000" w:csb0="000001FF" w:csb1="00000000"/>
    <w:embedRegular r:id="rId6" w:fontKey="{286B4C2B-C2B4-FD45-91FB-543396585DD5}"/>
  </w:font>
  <w:font w:name="Wingdings">
    <w:panose1 w:val="05000000000000000000"/>
    <w:charset w:val="4D"/>
    <w:family w:val="decorative"/>
    <w:pitch w:val="variable"/>
    <w:sig w:usb0="00000003" w:usb1="00000000" w:usb2="00000000" w:usb3="00000000" w:csb0="80000001" w:csb1="00000000"/>
    <w:embedRegular r:id="rId7" w:fontKey="{7B2F7445-111E-E645-91AD-B9D3F2793945}"/>
  </w:font>
  <w:font w:name="Century Gothic">
    <w:panose1 w:val="020B0502020202020204"/>
    <w:charset w:val="00"/>
    <w:family w:val="swiss"/>
    <w:pitch w:val="variable"/>
    <w:sig w:usb0="00000287" w:usb1="00000000" w:usb2="00000000" w:usb3="00000000" w:csb0="0000009F" w:csb1="00000000"/>
    <w:embedRegular r:id="rId8" w:fontKey="{CA7F7B59-6D29-EA49-8C48-682901F3C858}"/>
    <w:embedBold r:id="rId9" w:fontKey="{04F53C04-6046-D148-90C0-715C57C21CE4}"/>
  </w:font>
  <w:font w:name="Segoe UI">
    <w:panose1 w:val="020B0502040204020203"/>
    <w:charset w:val="00"/>
    <w:family w:val="swiss"/>
    <w:pitch w:val="variable"/>
    <w:sig w:usb0="E4002EFF" w:usb1="C000E47F" w:usb2="00000009" w:usb3="00000000" w:csb0="000001FF" w:csb1="00000000"/>
    <w:embedRegular r:id="rId10" w:fontKey="{3B093D30-83CD-954B-991E-4440AD82FD1C}"/>
  </w:font>
  <w:font w:name="Arial">
    <w:panose1 w:val="020B0604020202020204"/>
    <w:charset w:val="00"/>
    <w:family w:val="swiss"/>
    <w:pitch w:val="variable"/>
    <w:sig w:usb0="E0002AFF" w:usb1="C0007843" w:usb2="00000009" w:usb3="00000000" w:csb0="000001FF" w:csb1="00000000"/>
    <w:embedRegular r:id="rId11" w:fontKey="{5668B69D-969E-0944-9F14-B8F43B832E8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F1CA5" w14:textId="77777777" w:rsidR="0046691C" w:rsidRDefault="004669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C01D2" w14:textId="77777777" w:rsidR="0046691C" w:rsidRDefault="004669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61C21" w14:textId="77777777" w:rsidR="0046691C" w:rsidRDefault="004669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80A97" w14:textId="77777777" w:rsidR="0009004A" w:rsidRDefault="0009004A" w:rsidP="0046691C">
      <w:pPr>
        <w:spacing w:line="240" w:lineRule="auto"/>
      </w:pPr>
      <w:r>
        <w:separator/>
      </w:r>
    </w:p>
  </w:footnote>
  <w:footnote w:type="continuationSeparator" w:id="0">
    <w:p w14:paraId="23E30989" w14:textId="77777777" w:rsidR="0009004A" w:rsidRDefault="0009004A" w:rsidP="0046691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1D2D5" w14:textId="77777777" w:rsidR="0046691C" w:rsidRDefault="004669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C64CF" w14:textId="77777777" w:rsidR="0046691C" w:rsidRDefault="0046691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71C8E" w14:textId="77777777" w:rsidR="0046691C" w:rsidRDefault="004669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A0A0B862">
      <w:start w:val="1"/>
      <w:numFmt w:val="bullet"/>
      <w:lvlText w:val=""/>
      <w:lvlJc w:val="left"/>
      <w:pPr>
        <w:ind w:left="720" w:hanging="360"/>
      </w:pPr>
      <w:rPr>
        <w:rFonts w:ascii="Symbol" w:hAnsi="Symbol"/>
      </w:rPr>
    </w:lvl>
    <w:lvl w:ilvl="1" w:tplc="3C107EFC">
      <w:start w:val="1"/>
      <w:numFmt w:val="bullet"/>
      <w:lvlText w:val="o"/>
      <w:lvlJc w:val="left"/>
      <w:pPr>
        <w:tabs>
          <w:tab w:val="num" w:pos="1440"/>
        </w:tabs>
        <w:ind w:left="1440" w:hanging="360"/>
      </w:pPr>
      <w:rPr>
        <w:rFonts w:ascii="Courier New" w:hAnsi="Courier New"/>
      </w:rPr>
    </w:lvl>
    <w:lvl w:ilvl="2" w:tplc="0A1C231A">
      <w:start w:val="1"/>
      <w:numFmt w:val="bullet"/>
      <w:lvlText w:val=""/>
      <w:lvlJc w:val="left"/>
      <w:pPr>
        <w:tabs>
          <w:tab w:val="num" w:pos="2160"/>
        </w:tabs>
        <w:ind w:left="2160" w:hanging="360"/>
      </w:pPr>
      <w:rPr>
        <w:rFonts w:ascii="Wingdings" w:hAnsi="Wingdings"/>
      </w:rPr>
    </w:lvl>
    <w:lvl w:ilvl="3" w:tplc="F670D6F0">
      <w:start w:val="1"/>
      <w:numFmt w:val="bullet"/>
      <w:lvlText w:val=""/>
      <w:lvlJc w:val="left"/>
      <w:pPr>
        <w:tabs>
          <w:tab w:val="num" w:pos="2880"/>
        </w:tabs>
        <w:ind w:left="2880" w:hanging="360"/>
      </w:pPr>
      <w:rPr>
        <w:rFonts w:ascii="Symbol" w:hAnsi="Symbol"/>
      </w:rPr>
    </w:lvl>
    <w:lvl w:ilvl="4" w:tplc="4C8645D4">
      <w:start w:val="1"/>
      <w:numFmt w:val="bullet"/>
      <w:lvlText w:val="o"/>
      <w:lvlJc w:val="left"/>
      <w:pPr>
        <w:tabs>
          <w:tab w:val="num" w:pos="3600"/>
        </w:tabs>
        <w:ind w:left="3600" w:hanging="360"/>
      </w:pPr>
      <w:rPr>
        <w:rFonts w:ascii="Courier New" w:hAnsi="Courier New"/>
      </w:rPr>
    </w:lvl>
    <w:lvl w:ilvl="5" w:tplc="57DAD85C">
      <w:start w:val="1"/>
      <w:numFmt w:val="bullet"/>
      <w:lvlText w:val=""/>
      <w:lvlJc w:val="left"/>
      <w:pPr>
        <w:tabs>
          <w:tab w:val="num" w:pos="4320"/>
        </w:tabs>
        <w:ind w:left="4320" w:hanging="360"/>
      </w:pPr>
      <w:rPr>
        <w:rFonts w:ascii="Wingdings" w:hAnsi="Wingdings"/>
      </w:rPr>
    </w:lvl>
    <w:lvl w:ilvl="6" w:tplc="CD4EB050">
      <w:start w:val="1"/>
      <w:numFmt w:val="bullet"/>
      <w:lvlText w:val=""/>
      <w:lvlJc w:val="left"/>
      <w:pPr>
        <w:tabs>
          <w:tab w:val="num" w:pos="5040"/>
        </w:tabs>
        <w:ind w:left="5040" w:hanging="360"/>
      </w:pPr>
      <w:rPr>
        <w:rFonts w:ascii="Symbol" w:hAnsi="Symbol"/>
      </w:rPr>
    </w:lvl>
    <w:lvl w:ilvl="7" w:tplc="9580FB86">
      <w:start w:val="1"/>
      <w:numFmt w:val="bullet"/>
      <w:lvlText w:val="o"/>
      <w:lvlJc w:val="left"/>
      <w:pPr>
        <w:tabs>
          <w:tab w:val="num" w:pos="5760"/>
        </w:tabs>
        <w:ind w:left="5760" w:hanging="360"/>
      </w:pPr>
      <w:rPr>
        <w:rFonts w:ascii="Courier New" w:hAnsi="Courier New"/>
      </w:rPr>
    </w:lvl>
    <w:lvl w:ilvl="8" w:tplc="F7DE9D8E">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38CC449C">
      <w:start w:val="1"/>
      <w:numFmt w:val="bullet"/>
      <w:lvlText w:val=""/>
      <w:lvlJc w:val="left"/>
      <w:pPr>
        <w:ind w:left="720" w:hanging="360"/>
      </w:pPr>
      <w:rPr>
        <w:rFonts w:ascii="Symbol" w:hAnsi="Symbol"/>
      </w:rPr>
    </w:lvl>
    <w:lvl w:ilvl="1" w:tplc="6E4861CC">
      <w:start w:val="1"/>
      <w:numFmt w:val="bullet"/>
      <w:lvlText w:val="o"/>
      <w:lvlJc w:val="left"/>
      <w:pPr>
        <w:tabs>
          <w:tab w:val="num" w:pos="1440"/>
        </w:tabs>
        <w:ind w:left="1440" w:hanging="360"/>
      </w:pPr>
      <w:rPr>
        <w:rFonts w:ascii="Courier New" w:hAnsi="Courier New"/>
      </w:rPr>
    </w:lvl>
    <w:lvl w:ilvl="2" w:tplc="5EF68796">
      <w:start w:val="1"/>
      <w:numFmt w:val="bullet"/>
      <w:lvlText w:val=""/>
      <w:lvlJc w:val="left"/>
      <w:pPr>
        <w:tabs>
          <w:tab w:val="num" w:pos="2160"/>
        </w:tabs>
        <w:ind w:left="2160" w:hanging="360"/>
      </w:pPr>
      <w:rPr>
        <w:rFonts w:ascii="Wingdings" w:hAnsi="Wingdings"/>
      </w:rPr>
    </w:lvl>
    <w:lvl w:ilvl="3" w:tplc="08085DC0">
      <w:start w:val="1"/>
      <w:numFmt w:val="bullet"/>
      <w:lvlText w:val=""/>
      <w:lvlJc w:val="left"/>
      <w:pPr>
        <w:tabs>
          <w:tab w:val="num" w:pos="2880"/>
        </w:tabs>
        <w:ind w:left="2880" w:hanging="360"/>
      </w:pPr>
      <w:rPr>
        <w:rFonts w:ascii="Symbol" w:hAnsi="Symbol"/>
      </w:rPr>
    </w:lvl>
    <w:lvl w:ilvl="4" w:tplc="29946F1C">
      <w:start w:val="1"/>
      <w:numFmt w:val="bullet"/>
      <w:lvlText w:val="o"/>
      <w:lvlJc w:val="left"/>
      <w:pPr>
        <w:tabs>
          <w:tab w:val="num" w:pos="3600"/>
        </w:tabs>
        <w:ind w:left="3600" w:hanging="360"/>
      </w:pPr>
      <w:rPr>
        <w:rFonts w:ascii="Courier New" w:hAnsi="Courier New"/>
      </w:rPr>
    </w:lvl>
    <w:lvl w:ilvl="5" w:tplc="245E86BA">
      <w:start w:val="1"/>
      <w:numFmt w:val="bullet"/>
      <w:lvlText w:val=""/>
      <w:lvlJc w:val="left"/>
      <w:pPr>
        <w:tabs>
          <w:tab w:val="num" w:pos="4320"/>
        </w:tabs>
        <w:ind w:left="4320" w:hanging="360"/>
      </w:pPr>
      <w:rPr>
        <w:rFonts w:ascii="Wingdings" w:hAnsi="Wingdings"/>
      </w:rPr>
    </w:lvl>
    <w:lvl w:ilvl="6" w:tplc="261EB2A8">
      <w:start w:val="1"/>
      <w:numFmt w:val="bullet"/>
      <w:lvlText w:val=""/>
      <w:lvlJc w:val="left"/>
      <w:pPr>
        <w:tabs>
          <w:tab w:val="num" w:pos="5040"/>
        </w:tabs>
        <w:ind w:left="5040" w:hanging="360"/>
      </w:pPr>
      <w:rPr>
        <w:rFonts w:ascii="Symbol" w:hAnsi="Symbol"/>
      </w:rPr>
    </w:lvl>
    <w:lvl w:ilvl="7" w:tplc="8B9E97E6">
      <w:start w:val="1"/>
      <w:numFmt w:val="bullet"/>
      <w:lvlText w:val="o"/>
      <w:lvlJc w:val="left"/>
      <w:pPr>
        <w:tabs>
          <w:tab w:val="num" w:pos="5760"/>
        </w:tabs>
        <w:ind w:left="5760" w:hanging="360"/>
      </w:pPr>
      <w:rPr>
        <w:rFonts w:ascii="Courier New" w:hAnsi="Courier New"/>
      </w:rPr>
    </w:lvl>
    <w:lvl w:ilvl="8" w:tplc="BC3CF4D8">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1B087EF6">
      <w:start w:val="1"/>
      <w:numFmt w:val="bullet"/>
      <w:lvlText w:val=""/>
      <w:lvlJc w:val="left"/>
      <w:pPr>
        <w:ind w:left="720" w:hanging="360"/>
      </w:pPr>
      <w:rPr>
        <w:rFonts w:ascii="Symbol" w:hAnsi="Symbol"/>
      </w:rPr>
    </w:lvl>
    <w:lvl w:ilvl="1" w:tplc="0D64218A">
      <w:start w:val="1"/>
      <w:numFmt w:val="bullet"/>
      <w:lvlText w:val="o"/>
      <w:lvlJc w:val="left"/>
      <w:pPr>
        <w:tabs>
          <w:tab w:val="num" w:pos="1440"/>
        </w:tabs>
        <w:ind w:left="1440" w:hanging="360"/>
      </w:pPr>
      <w:rPr>
        <w:rFonts w:ascii="Courier New" w:hAnsi="Courier New"/>
      </w:rPr>
    </w:lvl>
    <w:lvl w:ilvl="2" w:tplc="1F0C6A30">
      <w:start w:val="1"/>
      <w:numFmt w:val="bullet"/>
      <w:lvlText w:val=""/>
      <w:lvlJc w:val="left"/>
      <w:pPr>
        <w:tabs>
          <w:tab w:val="num" w:pos="2160"/>
        </w:tabs>
        <w:ind w:left="2160" w:hanging="360"/>
      </w:pPr>
      <w:rPr>
        <w:rFonts w:ascii="Wingdings" w:hAnsi="Wingdings"/>
      </w:rPr>
    </w:lvl>
    <w:lvl w:ilvl="3" w:tplc="29BA222C">
      <w:start w:val="1"/>
      <w:numFmt w:val="bullet"/>
      <w:lvlText w:val=""/>
      <w:lvlJc w:val="left"/>
      <w:pPr>
        <w:tabs>
          <w:tab w:val="num" w:pos="2880"/>
        </w:tabs>
        <w:ind w:left="2880" w:hanging="360"/>
      </w:pPr>
      <w:rPr>
        <w:rFonts w:ascii="Symbol" w:hAnsi="Symbol"/>
      </w:rPr>
    </w:lvl>
    <w:lvl w:ilvl="4" w:tplc="672097DE">
      <w:start w:val="1"/>
      <w:numFmt w:val="bullet"/>
      <w:lvlText w:val="o"/>
      <w:lvlJc w:val="left"/>
      <w:pPr>
        <w:tabs>
          <w:tab w:val="num" w:pos="3600"/>
        </w:tabs>
        <w:ind w:left="3600" w:hanging="360"/>
      </w:pPr>
      <w:rPr>
        <w:rFonts w:ascii="Courier New" w:hAnsi="Courier New"/>
      </w:rPr>
    </w:lvl>
    <w:lvl w:ilvl="5" w:tplc="B2A872E8">
      <w:start w:val="1"/>
      <w:numFmt w:val="bullet"/>
      <w:lvlText w:val=""/>
      <w:lvlJc w:val="left"/>
      <w:pPr>
        <w:tabs>
          <w:tab w:val="num" w:pos="4320"/>
        </w:tabs>
        <w:ind w:left="4320" w:hanging="360"/>
      </w:pPr>
      <w:rPr>
        <w:rFonts w:ascii="Wingdings" w:hAnsi="Wingdings"/>
      </w:rPr>
    </w:lvl>
    <w:lvl w:ilvl="6" w:tplc="BD866BF6">
      <w:start w:val="1"/>
      <w:numFmt w:val="bullet"/>
      <w:lvlText w:val=""/>
      <w:lvlJc w:val="left"/>
      <w:pPr>
        <w:tabs>
          <w:tab w:val="num" w:pos="5040"/>
        </w:tabs>
        <w:ind w:left="5040" w:hanging="360"/>
      </w:pPr>
      <w:rPr>
        <w:rFonts w:ascii="Symbol" w:hAnsi="Symbol"/>
      </w:rPr>
    </w:lvl>
    <w:lvl w:ilvl="7" w:tplc="134A3E9E">
      <w:start w:val="1"/>
      <w:numFmt w:val="bullet"/>
      <w:lvlText w:val="o"/>
      <w:lvlJc w:val="left"/>
      <w:pPr>
        <w:tabs>
          <w:tab w:val="num" w:pos="5760"/>
        </w:tabs>
        <w:ind w:left="5760" w:hanging="360"/>
      </w:pPr>
      <w:rPr>
        <w:rFonts w:ascii="Courier New" w:hAnsi="Courier New"/>
      </w:rPr>
    </w:lvl>
    <w:lvl w:ilvl="8" w:tplc="83C227E2">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AA8E814E">
      <w:start w:val="1"/>
      <w:numFmt w:val="bullet"/>
      <w:lvlText w:val=""/>
      <w:lvlJc w:val="left"/>
      <w:pPr>
        <w:ind w:left="720" w:hanging="360"/>
      </w:pPr>
      <w:rPr>
        <w:rFonts w:ascii="Symbol" w:hAnsi="Symbol"/>
      </w:rPr>
    </w:lvl>
    <w:lvl w:ilvl="1" w:tplc="1CBA8C0C">
      <w:start w:val="1"/>
      <w:numFmt w:val="bullet"/>
      <w:lvlText w:val="o"/>
      <w:lvlJc w:val="left"/>
      <w:pPr>
        <w:tabs>
          <w:tab w:val="num" w:pos="1440"/>
        </w:tabs>
        <w:ind w:left="1440" w:hanging="360"/>
      </w:pPr>
      <w:rPr>
        <w:rFonts w:ascii="Courier New" w:hAnsi="Courier New"/>
      </w:rPr>
    </w:lvl>
    <w:lvl w:ilvl="2" w:tplc="37C62068">
      <w:start w:val="1"/>
      <w:numFmt w:val="bullet"/>
      <w:lvlText w:val=""/>
      <w:lvlJc w:val="left"/>
      <w:pPr>
        <w:tabs>
          <w:tab w:val="num" w:pos="2160"/>
        </w:tabs>
        <w:ind w:left="2160" w:hanging="360"/>
      </w:pPr>
      <w:rPr>
        <w:rFonts w:ascii="Wingdings" w:hAnsi="Wingdings"/>
      </w:rPr>
    </w:lvl>
    <w:lvl w:ilvl="3" w:tplc="B0706888">
      <w:start w:val="1"/>
      <w:numFmt w:val="bullet"/>
      <w:lvlText w:val=""/>
      <w:lvlJc w:val="left"/>
      <w:pPr>
        <w:tabs>
          <w:tab w:val="num" w:pos="2880"/>
        </w:tabs>
        <w:ind w:left="2880" w:hanging="360"/>
      </w:pPr>
      <w:rPr>
        <w:rFonts w:ascii="Symbol" w:hAnsi="Symbol"/>
      </w:rPr>
    </w:lvl>
    <w:lvl w:ilvl="4" w:tplc="CA28F8B8">
      <w:start w:val="1"/>
      <w:numFmt w:val="bullet"/>
      <w:lvlText w:val="o"/>
      <w:lvlJc w:val="left"/>
      <w:pPr>
        <w:tabs>
          <w:tab w:val="num" w:pos="3600"/>
        </w:tabs>
        <w:ind w:left="3600" w:hanging="360"/>
      </w:pPr>
      <w:rPr>
        <w:rFonts w:ascii="Courier New" w:hAnsi="Courier New"/>
      </w:rPr>
    </w:lvl>
    <w:lvl w:ilvl="5" w:tplc="64D6D744">
      <w:start w:val="1"/>
      <w:numFmt w:val="bullet"/>
      <w:lvlText w:val=""/>
      <w:lvlJc w:val="left"/>
      <w:pPr>
        <w:tabs>
          <w:tab w:val="num" w:pos="4320"/>
        </w:tabs>
        <w:ind w:left="4320" w:hanging="360"/>
      </w:pPr>
      <w:rPr>
        <w:rFonts w:ascii="Wingdings" w:hAnsi="Wingdings"/>
      </w:rPr>
    </w:lvl>
    <w:lvl w:ilvl="6" w:tplc="004A679C">
      <w:start w:val="1"/>
      <w:numFmt w:val="bullet"/>
      <w:lvlText w:val=""/>
      <w:lvlJc w:val="left"/>
      <w:pPr>
        <w:tabs>
          <w:tab w:val="num" w:pos="5040"/>
        </w:tabs>
        <w:ind w:left="5040" w:hanging="360"/>
      </w:pPr>
      <w:rPr>
        <w:rFonts w:ascii="Symbol" w:hAnsi="Symbol"/>
      </w:rPr>
    </w:lvl>
    <w:lvl w:ilvl="7" w:tplc="639A9EA4">
      <w:start w:val="1"/>
      <w:numFmt w:val="bullet"/>
      <w:lvlText w:val="o"/>
      <w:lvlJc w:val="left"/>
      <w:pPr>
        <w:tabs>
          <w:tab w:val="num" w:pos="5760"/>
        </w:tabs>
        <w:ind w:left="5760" w:hanging="360"/>
      </w:pPr>
      <w:rPr>
        <w:rFonts w:ascii="Courier New" w:hAnsi="Courier New"/>
      </w:rPr>
    </w:lvl>
    <w:lvl w:ilvl="8" w:tplc="918296F6">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15EC545C">
      <w:start w:val="1"/>
      <w:numFmt w:val="bullet"/>
      <w:lvlText w:val=""/>
      <w:lvlJc w:val="left"/>
      <w:pPr>
        <w:ind w:left="720" w:hanging="360"/>
      </w:pPr>
      <w:rPr>
        <w:rFonts w:ascii="Symbol" w:hAnsi="Symbol"/>
      </w:rPr>
    </w:lvl>
    <w:lvl w:ilvl="1" w:tplc="D2B4D4D2">
      <w:start w:val="1"/>
      <w:numFmt w:val="bullet"/>
      <w:lvlText w:val="o"/>
      <w:lvlJc w:val="left"/>
      <w:pPr>
        <w:tabs>
          <w:tab w:val="num" w:pos="1440"/>
        </w:tabs>
        <w:ind w:left="1440" w:hanging="360"/>
      </w:pPr>
      <w:rPr>
        <w:rFonts w:ascii="Courier New" w:hAnsi="Courier New"/>
      </w:rPr>
    </w:lvl>
    <w:lvl w:ilvl="2" w:tplc="FCDC311C">
      <w:start w:val="1"/>
      <w:numFmt w:val="bullet"/>
      <w:lvlText w:val=""/>
      <w:lvlJc w:val="left"/>
      <w:pPr>
        <w:tabs>
          <w:tab w:val="num" w:pos="2160"/>
        </w:tabs>
        <w:ind w:left="2160" w:hanging="360"/>
      </w:pPr>
      <w:rPr>
        <w:rFonts w:ascii="Wingdings" w:hAnsi="Wingdings"/>
      </w:rPr>
    </w:lvl>
    <w:lvl w:ilvl="3" w:tplc="78223420">
      <w:start w:val="1"/>
      <w:numFmt w:val="bullet"/>
      <w:lvlText w:val=""/>
      <w:lvlJc w:val="left"/>
      <w:pPr>
        <w:tabs>
          <w:tab w:val="num" w:pos="2880"/>
        </w:tabs>
        <w:ind w:left="2880" w:hanging="360"/>
      </w:pPr>
      <w:rPr>
        <w:rFonts w:ascii="Symbol" w:hAnsi="Symbol"/>
      </w:rPr>
    </w:lvl>
    <w:lvl w:ilvl="4" w:tplc="0FBE3142">
      <w:start w:val="1"/>
      <w:numFmt w:val="bullet"/>
      <w:lvlText w:val="o"/>
      <w:lvlJc w:val="left"/>
      <w:pPr>
        <w:tabs>
          <w:tab w:val="num" w:pos="3600"/>
        </w:tabs>
        <w:ind w:left="3600" w:hanging="360"/>
      </w:pPr>
      <w:rPr>
        <w:rFonts w:ascii="Courier New" w:hAnsi="Courier New"/>
      </w:rPr>
    </w:lvl>
    <w:lvl w:ilvl="5" w:tplc="036E0A0C">
      <w:start w:val="1"/>
      <w:numFmt w:val="bullet"/>
      <w:lvlText w:val=""/>
      <w:lvlJc w:val="left"/>
      <w:pPr>
        <w:tabs>
          <w:tab w:val="num" w:pos="4320"/>
        </w:tabs>
        <w:ind w:left="4320" w:hanging="360"/>
      </w:pPr>
      <w:rPr>
        <w:rFonts w:ascii="Wingdings" w:hAnsi="Wingdings"/>
      </w:rPr>
    </w:lvl>
    <w:lvl w:ilvl="6" w:tplc="DF1005C0">
      <w:start w:val="1"/>
      <w:numFmt w:val="bullet"/>
      <w:lvlText w:val=""/>
      <w:lvlJc w:val="left"/>
      <w:pPr>
        <w:tabs>
          <w:tab w:val="num" w:pos="5040"/>
        </w:tabs>
        <w:ind w:left="5040" w:hanging="360"/>
      </w:pPr>
      <w:rPr>
        <w:rFonts w:ascii="Symbol" w:hAnsi="Symbol"/>
      </w:rPr>
    </w:lvl>
    <w:lvl w:ilvl="7" w:tplc="0270BA76">
      <w:start w:val="1"/>
      <w:numFmt w:val="bullet"/>
      <w:lvlText w:val="o"/>
      <w:lvlJc w:val="left"/>
      <w:pPr>
        <w:tabs>
          <w:tab w:val="num" w:pos="5760"/>
        </w:tabs>
        <w:ind w:left="5760" w:hanging="360"/>
      </w:pPr>
      <w:rPr>
        <w:rFonts w:ascii="Courier New" w:hAnsi="Courier New"/>
      </w:rPr>
    </w:lvl>
    <w:lvl w:ilvl="8" w:tplc="D4D0BA52">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07689B5C">
      <w:start w:val="1"/>
      <w:numFmt w:val="bullet"/>
      <w:lvlText w:val=""/>
      <w:lvlJc w:val="left"/>
      <w:pPr>
        <w:ind w:left="720" w:hanging="360"/>
      </w:pPr>
      <w:rPr>
        <w:rFonts w:ascii="Symbol" w:hAnsi="Symbol"/>
      </w:rPr>
    </w:lvl>
    <w:lvl w:ilvl="1" w:tplc="90F0AEC2">
      <w:start w:val="1"/>
      <w:numFmt w:val="bullet"/>
      <w:lvlText w:val="o"/>
      <w:lvlJc w:val="left"/>
      <w:pPr>
        <w:tabs>
          <w:tab w:val="num" w:pos="1440"/>
        </w:tabs>
        <w:ind w:left="1440" w:hanging="360"/>
      </w:pPr>
      <w:rPr>
        <w:rFonts w:ascii="Courier New" w:hAnsi="Courier New"/>
      </w:rPr>
    </w:lvl>
    <w:lvl w:ilvl="2" w:tplc="BD026B96">
      <w:start w:val="1"/>
      <w:numFmt w:val="bullet"/>
      <w:lvlText w:val=""/>
      <w:lvlJc w:val="left"/>
      <w:pPr>
        <w:tabs>
          <w:tab w:val="num" w:pos="2160"/>
        </w:tabs>
        <w:ind w:left="2160" w:hanging="360"/>
      </w:pPr>
      <w:rPr>
        <w:rFonts w:ascii="Wingdings" w:hAnsi="Wingdings"/>
      </w:rPr>
    </w:lvl>
    <w:lvl w:ilvl="3" w:tplc="B5F29D00">
      <w:start w:val="1"/>
      <w:numFmt w:val="bullet"/>
      <w:lvlText w:val=""/>
      <w:lvlJc w:val="left"/>
      <w:pPr>
        <w:tabs>
          <w:tab w:val="num" w:pos="2880"/>
        </w:tabs>
        <w:ind w:left="2880" w:hanging="360"/>
      </w:pPr>
      <w:rPr>
        <w:rFonts w:ascii="Symbol" w:hAnsi="Symbol"/>
      </w:rPr>
    </w:lvl>
    <w:lvl w:ilvl="4" w:tplc="8BA228AC">
      <w:start w:val="1"/>
      <w:numFmt w:val="bullet"/>
      <w:lvlText w:val="o"/>
      <w:lvlJc w:val="left"/>
      <w:pPr>
        <w:tabs>
          <w:tab w:val="num" w:pos="3600"/>
        </w:tabs>
        <w:ind w:left="3600" w:hanging="360"/>
      </w:pPr>
      <w:rPr>
        <w:rFonts w:ascii="Courier New" w:hAnsi="Courier New"/>
      </w:rPr>
    </w:lvl>
    <w:lvl w:ilvl="5" w:tplc="D1D0A724">
      <w:start w:val="1"/>
      <w:numFmt w:val="bullet"/>
      <w:lvlText w:val=""/>
      <w:lvlJc w:val="left"/>
      <w:pPr>
        <w:tabs>
          <w:tab w:val="num" w:pos="4320"/>
        </w:tabs>
        <w:ind w:left="4320" w:hanging="360"/>
      </w:pPr>
      <w:rPr>
        <w:rFonts w:ascii="Wingdings" w:hAnsi="Wingdings"/>
      </w:rPr>
    </w:lvl>
    <w:lvl w:ilvl="6" w:tplc="9F121288">
      <w:start w:val="1"/>
      <w:numFmt w:val="bullet"/>
      <w:lvlText w:val=""/>
      <w:lvlJc w:val="left"/>
      <w:pPr>
        <w:tabs>
          <w:tab w:val="num" w:pos="5040"/>
        </w:tabs>
        <w:ind w:left="5040" w:hanging="360"/>
      </w:pPr>
      <w:rPr>
        <w:rFonts w:ascii="Symbol" w:hAnsi="Symbol"/>
      </w:rPr>
    </w:lvl>
    <w:lvl w:ilvl="7" w:tplc="552E1FA6">
      <w:start w:val="1"/>
      <w:numFmt w:val="bullet"/>
      <w:lvlText w:val="o"/>
      <w:lvlJc w:val="left"/>
      <w:pPr>
        <w:tabs>
          <w:tab w:val="num" w:pos="5760"/>
        </w:tabs>
        <w:ind w:left="5760" w:hanging="360"/>
      </w:pPr>
      <w:rPr>
        <w:rFonts w:ascii="Courier New" w:hAnsi="Courier New"/>
      </w:rPr>
    </w:lvl>
    <w:lvl w:ilvl="8" w:tplc="856A9832">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FDD0D3D0">
      <w:start w:val="1"/>
      <w:numFmt w:val="bullet"/>
      <w:lvlText w:val=""/>
      <w:lvlJc w:val="left"/>
      <w:pPr>
        <w:ind w:left="720" w:hanging="360"/>
      </w:pPr>
      <w:rPr>
        <w:rFonts w:ascii="Symbol" w:hAnsi="Symbol"/>
      </w:rPr>
    </w:lvl>
    <w:lvl w:ilvl="1" w:tplc="672683FE">
      <w:start w:val="1"/>
      <w:numFmt w:val="bullet"/>
      <w:lvlText w:val="o"/>
      <w:lvlJc w:val="left"/>
      <w:pPr>
        <w:tabs>
          <w:tab w:val="num" w:pos="1440"/>
        </w:tabs>
        <w:ind w:left="1440" w:hanging="360"/>
      </w:pPr>
      <w:rPr>
        <w:rFonts w:ascii="Courier New" w:hAnsi="Courier New"/>
      </w:rPr>
    </w:lvl>
    <w:lvl w:ilvl="2" w:tplc="1C600968">
      <w:start w:val="1"/>
      <w:numFmt w:val="bullet"/>
      <w:lvlText w:val=""/>
      <w:lvlJc w:val="left"/>
      <w:pPr>
        <w:tabs>
          <w:tab w:val="num" w:pos="2160"/>
        </w:tabs>
        <w:ind w:left="2160" w:hanging="360"/>
      </w:pPr>
      <w:rPr>
        <w:rFonts w:ascii="Wingdings" w:hAnsi="Wingdings"/>
      </w:rPr>
    </w:lvl>
    <w:lvl w:ilvl="3" w:tplc="55B6A5D4">
      <w:start w:val="1"/>
      <w:numFmt w:val="bullet"/>
      <w:lvlText w:val=""/>
      <w:lvlJc w:val="left"/>
      <w:pPr>
        <w:tabs>
          <w:tab w:val="num" w:pos="2880"/>
        </w:tabs>
        <w:ind w:left="2880" w:hanging="360"/>
      </w:pPr>
      <w:rPr>
        <w:rFonts w:ascii="Symbol" w:hAnsi="Symbol"/>
      </w:rPr>
    </w:lvl>
    <w:lvl w:ilvl="4" w:tplc="35D0FD26">
      <w:start w:val="1"/>
      <w:numFmt w:val="bullet"/>
      <w:lvlText w:val="o"/>
      <w:lvlJc w:val="left"/>
      <w:pPr>
        <w:tabs>
          <w:tab w:val="num" w:pos="3600"/>
        </w:tabs>
        <w:ind w:left="3600" w:hanging="360"/>
      </w:pPr>
      <w:rPr>
        <w:rFonts w:ascii="Courier New" w:hAnsi="Courier New"/>
      </w:rPr>
    </w:lvl>
    <w:lvl w:ilvl="5" w:tplc="1EA88384">
      <w:start w:val="1"/>
      <w:numFmt w:val="bullet"/>
      <w:lvlText w:val=""/>
      <w:lvlJc w:val="left"/>
      <w:pPr>
        <w:tabs>
          <w:tab w:val="num" w:pos="4320"/>
        </w:tabs>
        <w:ind w:left="4320" w:hanging="360"/>
      </w:pPr>
      <w:rPr>
        <w:rFonts w:ascii="Wingdings" w:hAnsi="Wingdings"/>
      </w:rPr>
    </w:lvl>
    <w:lvl w:ilvl="6" w:tplc="CA523290">
      <w:start w:val="1"/>
      <w:numFmt w:val="bullet"/>
      <w:lvlText w:val=""/>
      <w:lvlJc w:val="left"/>
      <w:pPr>
        <w:tabs>
          <w:tab w:val="num" w:pos="5040"/>
        </w:tabs>
        <w:ind w:left="5040" w:hanging="360"/>
      </w:pPr>
      <w:rPr>
        <w:rFonts w:ascii="Symbol" w:hAnsi="Symbol"/>
      </w:rPr>
    </w:lvl>
    <w:lvl w:ilvl="7" w:tplc="21727FEA">
      <w:start w:val="1"/>
      <w:numFmt w:val="bullet"/>
      <w:lvlText w:val="o"/>
      <w:lvlJc w:val="left"/>
      <w:pPr>
        <w:tabs>
          <w:tab w:val="num" w:pos="5760"/>
        </w:tabs>
        <w:ind w:left="5760" w:hanging="360"/>
      </w:pPr>
      <w:rPr>
        <w:rFonts w:ascii="Courier New" w:hAnsi="Courier New"/>
      </w:rPr>
    </w:lvl>
    <w:lvl w:ilvl="8" w:tplc="BED8F49E">
      <w:start w:val="1"/>
      <w:numFmt w:val="bullet"/>
      <w:lvlText w:val=""/>
      <w:lvlJc w:val="left"/>
      <w:pPr>
        <w:tabs>
          <w:tab w:val="num" w:pos="6480"/>
        </w:tabs>
        <w:ind w:left="6480" w:hanging="360"/>
      </w:pPr>
      <w:rPr>
        <w:rFonts w:ascii="Wingdings" w:hAnsi="Wingdings"/>
      </w:rPr>
    </w:lvl>
  </w:abstractNum>
  <w:abstractNum w:abstractNumId="7" w15:restartNumberingAfterBreak="0">
    <w:nsid w:val="2A386EA7"/>
    <w:multiLevelType w:val="hybridMultilevel"/>
    <w:tmpl w:val="B4A0C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6B6986"/>
    <w:multiLevelType w:val="hybridMultilevel"/>
    <w:tmpl w:val="A134D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550B99"/>
    <w:multiLevelType w:val="hybridMultilevel"/>
    <w:tmpl w:val="8230F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645076B"/>
    <w:multiLevelType w:val="hybridMultilevel"/>
    <w:tmpl w:val="5AFCCBCC"/>
    <w:lvl w:ilvl="0" w:tplc="E50CA214">
      <w:numFmt w:val="bullet"/>
      <w:lvlText w:val="-"/>
      <w:lvlJc w:val="left"/>
      <w:pPr>
        <w:ind w:left="720" w:hanging="360"/>
      </w:pPr>
      <w:rPr>
        <w:rFonts w:ascii="Century Gothic" w:eastAsia="Century Gothic" w:hAnsi="Century Gothic" w:cs="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DF4076"/>
    <w:multiLevelType w:val="hybridMultilevel"/>
    <w:tmpl w:val="658634A0"/>
    <w:lvl w:ilvl="0" w:tplc="49B05244">
      <w:numFmt w:val="bullet"/>
      <w:lvlText w:val="-"/>
      <w:lvlJc w:val="left"/>
      <w:pPr>
        <w:ind w:left="720" w:hanging="360"/>
      </w:pPr>
      <w:rPr>
        <w:rFonts w:ascii="Century Gothic" w:eastAsia="Century Gothic" w:hAnsi="Century Gothic" w:cs="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9803852">
    <w:abstractNumId w:val="0"/>
  </w:num>
  <w:num w:numId="2" w16cid:durableId="266349616">
    <w:abstractNumId w:val="1"/>
  </w:num>
  <w:num w:numId="3" w16cid:durableId="2079591873">
    <w:abstractNumId w:val="2"/>
  </w:num>
  <w:num w:numId="4" w16cid:durableId="1889102084">
    <w:abstractNumId w:val="3"/>
  </w:num>
  <w:num w:numId="5" w16cid:durableId="847599332">
    <w:abstractNumId w:val="4"/>
  </w:num>
  <w:num w:numId="6" w16cid:durableId="1637369380">
    <w:abstractNumId w:val="5"/>
  </w:num>
  <w:num w:numId="7" w16cid:durableId="1244992463">
    <w:abstractNumId w:val="6"/>
  </w:num>
  <w:num w:numId="8" w16cid:durableId="1379160810">
    <w:abstractNumId w:val="7"/>
  </w:num>
  <w:num w:numId="9" w16cid:durableId="342047913">
    <w:abstractNumId w:val="10"/>
  </w:num>
  <w:num w:numId="10" w16cid:durableId="995110104">
    <w:abstractNumId w:val="11"/>
  </w:num>
  <w:num w:numId="11" w16cid:durableId="100345089">
    <w:abstractNumId w:val="9"/>
  </w:num>
  <w:num w:numId="12" w16cid:durableId="154536745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embedTrueTypeFonts/>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53F"/>
    <w:rsid w:val="0009004A"/>
    <w:rsid w:val="004071DE"/>
    <w:rsid w:val="0046691C"/>
    <w:rsid w:val="005C753F"/>
    <w:rsid w:val="0065212D"/>
    <w:rsid w:val="00866168"/>
    <w:rsid w:val="00B47D86"/>
    <w:rsid w:val="00C72947"/>
    <w:rsid w:val="00CD458E"/>
    <w:rsid w:val="00FA1F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05FAE6"/>
  <w15:docId w15:val="{6081BCDB-F249-4623-977F-C77215DC0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pPr>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rPr>
  </w:style>
  <w:style w:type="paragraph" w:styleId="Heading2">
    <w:name w:val="heading 2"/>
    <w:basedOn w:val="Normal"/>
    <w:next w:val="Normal"/>
    <w:link w:val="Heading2Char"/>
    <w:uiPriority w:val="9"/>
    <w:qFormat/>
    <w:rsid w:val="00506D7A"/>
    <w:pPr>
      <w:keepNext/>
      <w:keepLines/>
      <w:spacing w:before="40"/>
      <w:outlineLvl w:val="1"/>
    </w:pPr>
    <w:rPr>
      <w:b/>
      <w:bCs/>
      <w:color w:val="2F5496"/>
    </w:rPr>
  </w:style>
  <w:style w:type="paragraph" w:styleId="Heading3">
    <w:name w:val="heading 3"/>
    <w:basedOn w:val="Normal"/>
    <w:next w:val="Normal"/>
    <w:link w:val="Heading3Char"/>
    <w:uiPriority w:val="9"/>
    <w:qFormat/>
    <w:rsid w:val="00506D7A"/>
    <w:pPr>
      <w:keepNext/>
      <w:keepLines/>
      <w:spacing w:before="40"/>
      <w:outlineLvl w:val="2"/>
    </w:pPr>
    <w:rPr>
      <w:b/>
      <w:bCs/>
      <w:color w:val="1F3763"/>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rPr>
  </w:style>
  <w:style w:type="paragraph" w:styleId="Heading6">
    <w:name w:val="heading 6"/>
    <w:basedOn w:val="Normal"/>
    <w:next w:val="Normal"/>
    <w:link w:val="Heading6Char"/>
    <w:uiPriority w:val="9"/>
    <w:qFormat/>
    <w:rsid w:val="00506D7A"/>
    <w:pPr>
      <w:keepNext/>
      <w:keepLines/>
      <w:spacing w:before="40"/>
      <w:outlineLvl w:val="5"/>
    </w:pPr>
    <w:rPr>
      <w:b/>
      <w:bCs/>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ivdocument">
    <w:name w:val="div_document"/>
    <w:basedOn w:val="Normal"/>
    <w:pPr>
      <w:shd w:val="clear" w:color="auto" w:fill="FFFFFF"/>
      <w:spacing w:line="340" w:lineRule="atLeast"/>
    </w:pPr>
    <w:rPr>
      <w:color w:val="000000"/>
      <w:shd w:val="clear" w:color="auto" w:fill="FFFFFF"/>
    </w:rPr>
  </w:style>
  <w:style w:type="paragraph" w:customStyle="1" w:styleId="divdocumentdivfirstsection">
    <w:name w:val="div_document_div_firstsection"/>
    <w:basedOn w:val="Normal"/>
  </w:style>
  <w:style w:type="paragraph" w:customStyle="1" w:styleId="divdocumentdivparagraph">
    <w:name w:val="div_document_div_paragraph"/>
    <w:basedOn w:val="Normal"/>
  </w:style>
  <w:style w:type="paragraph" w:customStyle="1" w:styleId="divname">
    <w:name w:val="div_name"/>
    <w:basedOn w:val="div"/>
    <w:pPr>
      <w:spacing w:line="940" w:lineRule="atLeast"/>
    </w:pPr>
    <w:rPr>
      <w:b/>
      <w:bCs/>
      <w:caps/>
      <w:color w:val="000000"/>
      <w:sz w:val="74"/>
      <w:szCs w:val="74"/>
    </w:rPr>
  </w:style>
  <w:style w:type="paragraph" w:customStyle="1" w:styleId="div">
    <w:name w:val="div"/>
    <w:basedOn w:val="Normal"/>
  </w:style>
  <w:style w:type="character" w:customStyle="1" w:styleId="span">
    <w:name w:val="span"/>
    <w:basedOn w:val="DefaultParagraphFont"/>
    <w:rPr>
      <w:sz w:val="24"/>
      <w:szCs w:val="24"/>
      <w:bdr w:val="none" w:sz="0" w:space="0" w:color="auto"/>
      <w:vertAlign w:val="baseline"/>
    </w:rPr>
  </w:style>
  <w:style w:type="paragraph" w:customStyle="1" w:styleId="divdocumentdivSECTIONCNTC">
    <w:name w:val="div_document_div_SECTION_CNTC"/>
    <w:basedOn w:val="Normal"/>
  </w:style>
  <w:style w:type="paragraph" w:customStyle="1" w:styleId="divaddress">
    <w:name w:val="div_address"/>
    <w:basedOn w:val="div"/>
    <w:pPr>
      <w:spacing w:line="440" w:lineRule="atLeast"/>
    </w:pPr>
    <w:rPr>
      <w:caps/>
      <w:color w:val="787C85"/>
    </w:rPr>
  </w:style>
  <w:style w:type="paragraph" w:customStyle="1" w:styleId="divdocumentdivPARAGRAPHCNTCcntcbottomborder">
    <w:name w:val="div_document_div_PARAGRAPH_CNTC_cntcbottomborder"/>
    <w:basedOn w:val="Normal"/>
    <w:pPr>
      <w:pBdr>
        <w:bottom w:val="single" w:sz="40" w:space="0" w:color="E9A507"/>
      </w:pBdr>
    </w:pPr>
  </w:style>
  <w:style w:type="character" w:customStyle="1" w:styleId="divdocumentdivheading">
    <w:name w:val="div_document_div_heading"/>
    <w:basedOn w:val="DefaultParagraphFont"/>
  </w:style>
  <w:style w:type="paragraph" w:customStyle="1" w:styleId="divdocumentdivheadingParagraph">
    <w:name w:val="div_document_div_heading Paragraph"/>
    <w:basedOn w:val="Normal"/>
  </w:style>
  <w:style w:type="paragraph" w:customStyle="1" w:styleId="divdocumentdivsectiontitle">
    <w:name w:val="div_document_div_sectiontitle"/>
    <w:basedOn w:val="Normal"/>
    <w:pPr>
      <w:spacing w:line="360" w:lineRule="atLeast"/>
    </w:pPr>
    <w:rPr>
      <w:sz w:val="26"/>
      <w:szCs w:val="26"/>
    </w:rPr>
  </w:style>
  <w:style w:type="character" w:customStyle="1" w:styleId="divdocumentdivparagraphWrapper">
    <w:name w:val="div_document_div_paragraphWrapper"/>
    <w:basedOn w:val="DefaultParagraphFont"/>
    <w:rPr>
      <w:b w:val="0"/>
      <w:bCs w:val="0"/>
      <w:caps w:val="0"/>
      <w:color w:val="000000"/>
    </w:rPr>
  </w:style>
  <w:style w:type="paragraph" w:customStyle="1" w:styleId="divdocumentsinglecolumn">
    <w:name w:val="div_document_singlecolumn"/>
    <w:basedOn w:val="Normal"/>
  </w:style>
  <w:style w:type="paragraph" w:customStyle="1" w:styleId="divdocumentulli">
    <w:name w:val="div_document_ul_li"/>
    <w:basedOn w:val="Normal"/>
  </w:style>
  <w:style w:type="table" w:customStyle="1" w:styleId="divdocumentsection">
    <w:name w:val="div_document_section"/>
    <w:basedOn w:val="TableNormal"/>
    <w:tblPr/>
  </w:style>
  <w:style w:type="paragraph" w:customStyle="1" w:styleId="p">
    <w:name w:val="p"/>
    <w:basedOn w:val="Normal"/>
  </w:style>
  <w:style w:type="character" w:customStyle="1" w:styleId="divdocumentulliCharacter">
    <w:name w:val="div_document_ul_li Character"/>
    <w:basedOn w:val="DefaultParagraphFont"/>
  </w:style>
  <w:style w:type="table" w:customStyle="1" w:styleId="divdocumenttable">
    <w:name w:val="div_document_table"/>
    <w:basedOn w:val="TableNormal"/>
    <w:tblPr/>
  </w:style>
  <w:style w:type="character" w:customStyle="1" w:styleId="singlecolumnspanpaddedlinenth-child1">
    <w:name w:val="singlecolumn_span_paddedline_nth-child(1)"/>
    <w:basedOn w:val="DefaultParagraphFont"/>
  </w:style>
  <w:style w:type="character" w:customStyle="1" w:styleId="jobdates">
    <w:name w:val="jobdates"/>
    <w:basedOn w:val="DefaultParagraphFont"/>
    <w:rPr>
      <w:caps/>
    </w:rPr>
  </w:style>
  <w:style w:type="paragraph" w:customStyle="1" w:styleId="spanpaddedline">
    <w:name w:val="span_paddedline"/>
    <w:basedOn w:val="spanParagraph"/>
  </w:style>
  <w:style w:type="paragraph" w:customStyle="1" w:styleId="spanParagraph">
    <w:name w:val="span Paragraph"/>
    <w:basedOn w:val="Normal"/>
  </w:style>
  <w:style w:type="character" w:customStyle="1" w:styleId="jobtitle">
    <w:name w:val="jobtitle"/>
    <w:basedOn w:val="DefaultParagraphFont"/>
    <w:rPr>
      <w:b/>
      <w:bCs/>
    </w:rPr>
  </w:style>
  <w:style w:type="character" w:customStyle="1" w:styleId="degree">
    <w:name w:val="degree"/>
    <w:basedOn w:val="DefaultParagraphFont"/>
    <w:rPr>
      <w:b/>
      <w:bCs/>
    </w:rPr>
  </w:style>
  <w:style w:type="character" w:customStyle="1" w:styleId="Strong1">
    <w:name w:val="Strong1"/>
    <w:basedOn w:val="DefaultParagraphFont"/>
    <w:rPr>
      <w:sz w:val="24"/>
      <w:szCs w:val="24"/>
      <w:bdr w:val="none" w:sz="0" w:space="0" w:color="auto"/>
      <w:vertAlign w:val="baseline"/>
    </w:rPr>
  </w:style>
  <w:style w:type="character" w:customStyle="1" w:styleId="documentlangSecparagraph">
    <w:name w:val="document_langSec_paragraph"/>
    <w:basedOn w:val="DefaultParagraphFont"/>
  </w:style>
  <w:style w:type="paragraph" w:customStyle="1" w:styleId="documentlangSecsinglecolumn">
    <w:name w:val="document_langSec_singlecolumn"/>
    <w:basedOn w:val="Normal"/>
  </w:style>
  <w:style w:type="character" w:customStyle="1" w:styleId="documentlangSecfieldany">
    <w:name w:val="document_langSec_field_any"/>
    <w:basedOn w:val="DefaultParagraphFont"/>
  </w:style>
  <w:style w:type="paragraph" w:customStyle="1" w:styleId="documentsliced-rect">
    <w:name w:val="document_sliced-rect"/>
    <w:basedOn w:val="Normal"/>
  </w:style>
  <w:style w:type="character" w:customStyle="1" w:styleId="documentsliced-rectCharacter">
    <w:name w:val="document_sliced-rect Character"/>
    <w:basedOn w:val="DefaultParagraphFont"/>
  </w:style>
  <w:style w:type="table" w:customStyle="1" w:styleId="documentlangSeclnggparatable">
    <w:name w:val="document_langSec_lnggparatable"/>
    <w:basedOn w:val="TableNormal"/>
    <w:tblPr/>
  </w:style>
  <w:style w:type="paragraph" w:styleId="Header">
    <w:name w:val="header"/>
    <w:basedOn w:val="Normal"/>
    <w:link w:val="HeaderChar"/>
    <w:uiPriority w:val="99"/>
    <w:unhideWhenUsed/>
    <w:rsid w:val="0046691C"/>
    <w:pPr>
      <w:tabs>
        <w:tab w:val="center" w:pos="4680"/>
        <w:tab w:val="right" w:pos="9360"/>
      </w:tabs>
      <w:spacing w:line="240" w:lineRule="auto"/>
    </w:pPr>
  </w:style>
  <w:style w:type="character" w:customStyle="1" w:styleId="HeaderChar">
    <w:name w:val="Header Char"/>
    <w:basedOn w:val="DefaultParagraphFont"/>
    <w:link w:val="Header"/>
    <w:uiPriority w:val="99"/>
    <w:rsid w:val="0046691C"/>
    <w:rPr>
      <w:sz w:val="24"/>
      <w:szCs w:val="24"/>
    </w:rPr>
  </w:style>
  <w:style w:type="paragraph" w:styleId="Footer">
    <w:name w:val="footer"/>
    <w:basedOn w:val="Normal"/>
    <w:link w:val="FooterChar"/>
    <w:uiPriority w:val="99"/>
    <w:unhideWhenUsed/>
    <w:rsid w:val="0046691C"/>
    <w:pPr>
      <w:tabs>
        <w:tab w:val="center" w:pos="4680"/>
        <w:tab w:val="right" w:pos="9360"/>
      </w:tabs>
      <w:spacing w:line="240" w:lineRule="auto"/>
    </w:pPr>
  </w:style>
  <w:style w:type="character" w:customStyle="1" w:styleId="FooterChar">
    <w:name w:val="Footer Char"/>
    <w:basedOn w:val="DefaultParagraphFont"/>
    <w:link w:val="Footer"/>
    <w:uiPriority w:val="99"/>
    <w:rsid w:val="0046691C"/>
    <w:rPr>
      <w:sz w:val="24"/>
      <w:szCs w:val="24"/>
    </w:rPr>
  </w:style>
  <w:style w:type="table" w:styleId="TableGrid">
    <w:name w:val="Table Grid"/>
    <w:basedOn w:val="TableNormal"/>
    <w:uiPriority w:val="59"/>
    <w:rsid w:val="00B47D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47D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Pages>
  <Words>378</Words>
  <Characters>2161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FELIX ORITZ</vt:lpstr>
    </vt:vector>
  </TitlesOfParts>
  <Company/>
  <LinksUpToDate>false</LinksUpToDate>
  <CharactersWithSpaces>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FELIX ORITZ</dc:title>
  <cp:lastModifiedBy>Felix Ortiz</cp:lastModifiedBy>
  <cp:revision>4</cp:revision>
  <dcterms:created xsi:type="dcterms:W3CDTF">2022-10-10T13:23:00Z</dcterms:created>
  <dcterms:modified xsi:type="dcterms:W3CDTF">2022-10-12T05:26:00Z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436b1b92-9936-471b-824b-c541f13eee10</vt:lpwstr>
  </property>
  <property fmtid="{D5CDD505-2E9C-101B-9397-08002B2CF9AE}" pid="3" name="x1ye=0">
    <vt:lpwstr>zD8AAB+LCAAAAAAABAAVmrW26lAYhB8oRdyKW8TdPV2EuHt4+stpWSyy9y8z3wAYTYgUTtECQeK4iPGYiNM4zfDQ73UBRkk02jJvv9M2xnMEf0+1RhFcBFJudh+s2WfJCuywYYI8UbxlmviiqkhTJvhVvLJF6lRCHuUiSHCjGqeoZZO0Fh0E3/H4M2RMv78yj6YkW5F6rab825aI6yi9UXlhhWXd2mPWSe13Qma1dIHxpEpkUm3fuK+qDWpfMeS</vt:lpwstr>
  </property>
  <property fmtid="{D5CDD505-2E9C-101B-9397-08002B2CF9AE}" pid="4" name="x1ye=1">
    <vt:lpwstr>RIGO19gDy+vug5+3GfRTGtzItX0tEV6O1KahxEtb76FrfADZTf5BE3ocBCbmvvbcPHZ07yZ+VpJYotKNOo4dmy63J3OYps2ame55mxU9nfmIBuQ6rnObsgzB5NYLaq3zVL2urFbpMnKbhlxq6WExkTj2jnzu5TKzLZuvaVSbGSHnfLxmdQtAN99wniQ3sb57VdYQp0ODL8rt4JvidbtL+jP4CxVyef6ga9AFX4KD77HwRhtvRfq5i43vNNlPh3g</vt:lpwstr>
  </property>
  <property fmtid="{D5CDD505-2E9C-101B-9397-08002B2CF9AE}" pid="5" name="x1ye=10">
    <vt:lpwstr>L0f11k6l7wnXKfS9enUInLMrEM1159Od/iuT2uRB1ssgnYTypY6SAjWWmXZ/n9tQz7tibWcHqOqESJcjzOIpiK+JqKVskYjJWJ1qSkfy9FzPib56qCervMcyonu0YbiheqqAHFHlImTNkZ9ztxffi+hQpsbKn58qkd+e0Oq7yU5t8aeuRIsyti2aAQoYCdG4rdT1YGX956+nLihKkY6sSxorITQPZSjukZoBilvfVcjsVQtMaFTWveVEN4hvrZe</vt:lpwstr>
  </property>
  <property fmtid="{D5CDD505-2E9C-101B-9397-08002B2CF9AE}" pid="6" name="x1ye=11">
    <vt:lpwstr>bLQ8Y0o9Kt8RrywOFgs7qnA8PWL6Q8hSjHYbhmYVVNrt+3JkZ8vN0Aa4788H/gSqftWdDHC74l8hfdnKrbY7CCV/BNX3Z2QJ3GeTXvjEbuDt8HZdfiBB4iCYHgdEaNhEVaTsOvIELgSZc38DKUKROr+tpg/3AOsrz1kF8vulA+vLUrVifQpkuLpHmWI0w44EW4vQF06HiA3frrQV1HpU0ZL+M0lWZS1CAruFfosRKTuZPm1VwCB7RX+/vTbpNxO</vt:lpwstr>
  </property>
  <property fmtid="{D5CDD505-2E9C-101B-9397-08002B2CF9AE}" pid="7" name="x1ye=12">
    <vt:lpwstr>GbWa0OTfuOo1bE/KBaU9XrwDB6gIC53gegCXg7u4H+YYglducQ4XtHe6eQGPa0V1JOv3N3SHfvos7EclpHFDrhRKl0U9z1qzfLSF3YanfpARfsiLAL/yUUKtmKUMg1RdaYf7XmnlhPa5k3wNhykOlbtWsp7BsMPi4Ah6gUYWTJGjEP2CVp2I8VkelHEsc8QSsXF0topCJcdE3I8p7z6Mt46/gZca/Yz8lNwQED9ZQ4nqxwBGstN2FmhB3x1Chf1</vt:lpwstr>
  </property>
  <property fmtid="{D5CDD505-2E9C-101B-9397-08002B2CF9AE}" pid="8" name="x1ye=13">
    <vt:lpwstr>Gncuvwvm8AgySjTWf1kFAIrzMaYmLoI83m4QVsTs0CKOfb1ZBk8VbbB2F3F2cba1P5yZkEwjj1gRP/uCYqMzXNfvRqi5FShCX0chngx99UBAP0xB42OYkx/i1iqBR6q7SkpGlu9hcYT+vI+B1VR9awbqb+XFwg25NR9mwcfd72lb0J/1Y9ohtKS7C3zF76p+tn25UL5BeMlPLp729kgBP9ozlncqAnzvj0vuzbV8JErcpDaDyt3oStL8oTpYj6F</vt:lpwstr>
  </property>
  <property fmtid="{D5CDD505-2E9C-101B-9397-08002B2CF9AE}" pid="9" name="x1ye=14">
    <vt:lpwstr>0T/cPA8LcCXBOnKY7XX/+SMRaCNbUq8SWWiRb1n6Ql3RohtNaDWQljdHW4JM5qvSEWkqCBdyjzOLh44UXBB553feS0uqnSCCKc95Mch9qTiCRlk9Ignn4rLTgcR9g91ysujXPjtV988+vW7Dgf5qUrA8eZDuD+dVfoCy0yVTeGxvtwYhSKe+ZrNfa5wFZXnkR6swUbBNWBb4ISRlPzDpD1IvOaAgDTFwwRpZRdrgVieyMxs9+HTndOxe0XCDYq6</vt:lpwstr>
  </property>
  <property fmtid="{D5CDD505-2E9C-101B-9397-08002B2CF9AE}" pid="10" name="x1ye=15">
    <vt:lpwstr>hHz3ZV27E4wDJOXgECJVSfPWnbzMu2W3rmQQKRNabiCdd8hmfaY+4N/0LFblLiRyjRr+TBBLprYbrpeZa786iFTWGnHYFgHDzuJwymtHLXtdKe+mmE3IpUOVM+051TwnjTQkvWpFEjnZm1eti0AY78T0TTNxg3mn8mXyi8HqxhjCfEHYj+bBDweGg6wBYAj/r11LY7NMm+yjb9rPEsjSIe31+5bw+wxSOjLI+n48vzWOa2EvQT/5KPm/ehHgCK/</vt:lpwstr>
  </property>
  <property fmtid="{D5CDD505-2E9C-101B-9397-08002B2CF9AE}" pid="11" name="x1ye=16">
    <vt:lpwstr>qZrMkzHWZ+bCQnKUCK35uGE92M9UARqhVh4qw9pHRtNm6pz9se35VnNVECwIkAwgXt1GdcXaYTxhpmavkjZ8gWEMSQ4rRJF7u3kts5TvswewOlVN/XryEvMIMvVV3aYrgpS/vn02/LwhVLt0dgSbVuCRCKDtZD4+P4z0M5xkAmLFzFYPCySWO15HWtWaCjE8fswnQjOYw8mXxB4/Dsflh8FKADg63oiyNL6tdTGQmCp0Pf5mrYJuYtFjuZg5EAc</vt:lpwstr>
  </property>
  <property fmtid="{D5CDD505-2E9C-101B-9397-08002B2CF9AE}" pid="12" name="x1ye=17">
    <vt:lpwstr>NQkpQXqT0TwJ+t3eo5zcO3RUFmwpEU+XQJFBWD6p+DUz/IG4IwUPptlrCRSVrgZ8v+54OxI3KImWmw1hJQpmwz4A3SE5Li2A5bnzluwb8X3mBW7RGfWoWDKXMk9qebTeNsMMzFmm8Yej5UGNAK54IyiLX9MX3HipYA+e1/c5xznpgPZLcUv++HWWpNQezz6IOgyNzR4pRRgZ1hiUDbuko4ozvKikJq5QFY0BA+UAivJ8iExK0jblUEx6er4xX1I</vt:lpwstr>
  </property>
  <property fmtid="{D5CDD505-2E9C-101B-9397-08002B2CF9AE}" pid="13" name="x1ye=18">
    <vt:lpwstr>plCYNvH4lWgGXKcVwZxvDKxn62+u1xl3xCbnNJm6GcGMsRTQpTcSkFCF5u5VQgpUpIMiKkofaJp7PAzqXXRB5ATUD6fWpPukfPG5ZDfn5OVAukg4j+uzVYs5bQuS+ulgi3kF0xjL2nxasKOQqhCWlLJqFwK9/XL2BJUxV9+jqBykxyeCjr7KyfEBh2bLveMif/uiTAFvGAzjWay6mPbzYOgTMDkp+9d4Jdf94PCAvJN568xdhywm02sOlqQs+uh</vt:lpwstr>
  </property>
  <property fmtid="{D5CDD505-2E9C-101B-9397-08002B2CF9AE}" pid="14" name="x1ye=19">
    <vt:lpwstr>5abgs7TFeKgD4yllo4nrBhh4Vcta1/RSsMc++psmYJYIJpnVm3wnN+mcn5jrj42/307NMO6lHMwsZ1rtrrZl2LH2KMOo1fc/ANLpdjqZyUF7bgrXO2JvhIYzTmZHmng7elU2Ol5WP5Jx8U3cHjaJQlJ4fkQfiRghYcHoS20c1Un69WD/RpoBmA/5CglsKqqjaqQGYAHJXaB+WobhGXbWwAbeF8VM9Jae+kUtpRoOEV795R0Ss8W1iDVE+81yu2Y</vt:lpwstr>
  </property>
  <property fmtid="{D5CDD505-2E9C-101B-9397-08002B2CF9AE}" pid="15" name="x1ye=2">
    <vt:lpwstr>09bPSI7s9XX9ONHjogsFCqIBKUJYE0d51PkrZEvdeZ0u6JXs9KWEKK37DdxTSG0TA0tiYS01YUhUXLaO/eh4pHMylJrP1IG5rpV5jX/d3Jt9/u9SvYe8nVm4IzjUftnxuoqUKjOlBP2+4AhO80ZT7gRyy/AS6HaG9O5CL1QW9pt9FCaAyI+HjbvBh1MBeQJGMdkA5tdp2tK6xisJeSyreEUCOtZw2BRdDqfLYog26eEEb7B4afD+g1y46zHUJAg</vt:lpwstr>
  </property>
  <property fmtid="{D5CDD505-2E9C-101B-9397-08002B2CF9AE}" pid="16" name="x1ye=20">
    <vt:lpwstr>QwYBm7ta438IIYNf1DjnR/QW2CYWwa+2Ec6BgclFjmqIpZY2qrArd6shEpJ3dufklNMfOLRZld14Y7Ptu2UklAU/SaBJMJ+0DnjrR1DdPu0aY6Dd5cdi4pzJdEJzHF64CMK5zGnqMdc+88Bc0SDtOMTCkg0iCL3mKj0/hKQX7U+ZlcXCYqdBtrkDhsU3LoNZMiJI8lsSUbk9wSF30mUOOc/FvpRk07X8NL7MRACwFDJw83K5oKi7n1RIR3WYpuF</vt:lpwstr>
  </property>
  <property fmtid="{D5CDD505-2E9C-101B-9397-08002B2CF9AE}" pid="17" name="x1ye=21">
    <vt:lpwstr>pAWDWXPjhbfdUdKT4TzgkdZPVMArjq0m4syXK6jdj+aQuwpEnaqgUnILtzjf1p9k4lI9fltwpfpblFFHV3vKuuWbXASu1CHeFHfxmeBHV7Vo2Rsj2i4JY7SP9pSMD0rgN9c5XgHCinOxqtU0D3CqGSapNFP+QaTN+9rtyoKth2Ndz0NP8TOtGwk8z5Onzi7akezOxWzNLUldDfG/emKFVZK7b7aOqt46SlIUU7YxNwHr27wC3okbenTzw5j8iAu</vt:lpwstr>
  </property>
  <property fmtid="{D5CDD505-2E9C-101B-9397-08002B2CF9AE}" pid="18" name="x1ye=22">
    <vt:lpwstr>h0FCmNSR2byR4GYKMj3KdLzxBAPdYxIzBVecGL/Rlf9+HkFl7qOBt+ekVzdWnRfGk6pzu/yEPR9Df87mKP/1y83/ivW5ELq7ucZa4/ZbBelCZIqBey7stHMh8wIWAqNvIFjsmPbW/Jm9u6FYzBtnZFuPTz+ep259OyLX6PHnxzJxXYkcoiVvOZYtxCoCdP+PD9XmukFM9AXlcgnotpDbGBNUYNAXWgEYv8o/QgZpQUcuZ5wzmY+MM02tcPD2mZL</vt:lpwstr>
  </property>
  <property fmtid="{D5CDD505-2E9C-101B-9397-08002B2CF9AE}" pid="19" name="x1ye=23">
    <vt:lpwstr>Huih0BdxCwnR8BThFcXg2+bzdJNaFraDZ3VjFE+GK3ub0/aEBj01rraOqhXToFoR4rKgSZQz4eGPSKsl7rHLGdU/eR+T5iXBt+gIWLpocy6Mad6/pCte5sW/+OlgBZrK7rRDa+Ott2izp+dIGNUiTwIgX2/e0ZacvrTKyY4P1VnpLgwzcp+bjG2YmKuL8jJ15bc2wcswieZS3DOPYibhGmClHThiLpXnOOA3YJR3bAv0KEIO+LMYT/rTjRDmJbA</vt:lpwstr>
  </property>
  <property fmtid="{D5CDD505-2E9C-101B-9397-08002B2CF9AE}" pid="20" name="x1ye=24">
    <vt:lpwstr>WokU/IZdWHnlYJIYqLFdq+L9PCXBBNdJTnQmZsK5UnYj6OCde6GFN7qGRdIehRXgw4qrROH5FPWokHG+6s/SI302/UWYr1ea9IJM76mlFWWI7gHVfNG8u1v3BBDl3zDwdAfBLbSWw7VJEhLe4hiJsq76ZSkuBAPNUIrd0JvagWpt9olN2A5Jsijh+D72mBr6LL1ZlwFxYLyZbJrok8x97HoRaoyje+s16MM2gNCj787gpdBlTv2KNzP5XXHajwI</vt:lpwstr>
  </property>
  <property fmtid="{D5CDD505-2E9C-101B-9397-08002B2CF9AE}" pid="21" name="x1ye=25">
    <vt:lpwstr>cXw3nRdtjosuWsa1eEfOR8Ex/SVqy9DsEsxZjLD5C230rxrmjque3fFGj53s+Fsrst/gRyl3l4W3/0WQEM1q350zpsZsUR4eiWGLi2+x9hgJt86nmfMBVKv+h7IoTYQrrJgOVmFqFNTrc99atUZ27LflV2+OTphch+QFe0JEz/H0T2AiiCqBLj6hCiiW6HXkqzVGtnWJHwCmEaAbfUHy9H2IUxUizQQYOIbu9bRa3GE0DtbEPI8/Uwt3/4OT4qF</vt:lpwstr>
  </property>
  <property fmtid="{D5CDD505-2E9C-101B-9397-08002B2CF9AE}" pid="22" name="x1ye=26">
    <vt:lpwstr>4oFr9gipepCKhzbQiAbTJbo03YGYRfMOPT6XhFaHPAM7EzFUmZK0dFIeitjJi+u6+Q1oekASmbF3sRRomdujQPAg3auDVvby+z4zc0HPecFIdy38WIUcsQiLHCRSgPmDmC2DtSOGubZX90s8lcED2nOD2f9ZGrwTbUjJ/ZacAH95T+h1qWsqTIM8lt0a68AieZqQeHCQCon5DAzd9xsiUDGpswteSwDNKg/qpEf1MwBHxeYCLsX3K7UskQtfAe/</vt:lpwstr>
  </property>
  <property fmtid="{D5CDD505-2E9C-101B-9397-08002B2CF9AE}" pid="23" name="x1ye=27">
    <vt:lpwstr>JVhasqXpFufNFnr9PGp9PWnCluUCSZpdfyECf37ESg4fzI2AM7vxcTd8YG+84ViPELpDnUNsxjkaT5lH/UYeZseiixpdNNUWZcO9FrdBbXlXmjyGBJsRhksdKSZA+76ZfiRG8IWQisZC2xpMKaTaWdmEQ9WILPHnjWpT6DUVCDKZdUgPzHVD5y+nHcv4n4gX2E0Vg91I0vv/ZQG86CmVILB9uGKPf3qlVYxi/Sds4+FzFKUv8gnlWNiVocc+AMA</vt:lpwstr>
  </property>
  <property fmtid="{D5CDD505-2E9C-101B-9397-08002B2CF9AE}" pid="24" name="x1ye=28">
    <vt:lpwstr>Gop51v7c5DLKa9RDZHi9Lj0hc+5glr/XrFvYfgU2tDe3l0yROtm5TxHjkxupaBGV371PMDvoJP+BPBsKxtV4WVpWP73hhRasjvMMhA00Gt0UAofAOLPQLQtz8DM9WPXXFbpbHL8/MthNiKzujXKJU232azTbVw/fd/B4wd1JXS4g+L5WaJ5htE5RLu2q9MCxBELre20edFiEWFteYDVsaLDfVPHu/a2HSPwSQGHvQ4tbDCUEXWaBLIL8Ele/fm2</vt:lpwstr>
  </property>
  <property fmtid="{D5CDD505-2E9C-101B-9397-08002B2CF9AE}" pid="25" name="x1ye=29">
    <vt:lpwstr>OcgsZj8cRQGp+1+XEJH0KOCrDNaRsFCcIOU5oOAr4tUPY9QtLVUaNZQs9LWLsPMDvR87mJGKjZQV/VrnuQ+h+Hk2nZWiVv4P+tFO/Rk6lfr/KyQBJkumagHv5S8RUyR1xEhXUQ6GeESUfZ+dLn/KAq3qdE0nzjpqfj4INghAdbPnJ6I+cgxn6+EuZaO15LD+Nya5U9jiiEUV/W1WuJVuG2KaoDfly0kp3UrFKKBGoCCtQwxXDmpdBD6wOBpJDQs</vt:lpwstr>
  </property>
  <property fmtid="{D5CDD505-2E9C-101B-9397-08002B2CF9AE}" pid="26" name="x1ye=3">
    <vt:lpwstr>HLQDeVuUkrsY0h2Nmk8o61b2Gdov0iSa2g/THucxTh/KCimYiSlmSJyqKdlrKB4qgTgmgBrqE+zFcMyL2MXaf1uSVmHV/O4+IHbbQBa8LyaFpOegN3mR/Sbih4owJW+TTtsyBWwACv/9R6I3r+UkVrfnfkmvb9ifhG/p3nm84fhaJkuW6E8PMm7SXiTV6wePVCkN6DP+jy3IC6V4OY2cZvd6rIQPRP59MXX4OQ68XhTzBOZ8WXWR9AS0wEU+mzc</vt:lpwstr>
  </property>
  <property fmtid="{D5CDD505-2E9C-101B-9397-08002B2CF9AE}" pid="27" name="x1ye=30">
    <vt:lpwstr>LmyTMs/m7Gly9oWUOgyADPQH2aSgb8Z3TAkbNu0Ze0ujC50CsdPIIoI+qnlYIJvCGI5a6++RC49vEl5DVNHOrtTMFK1GidlgeBPwKtd/3UStQpbTJYaV3IojsxNQ+FSSu3rQmbL1oLap7jVyMTW1P81Tat/1BoLcXv73EjL+VXrL+2rBi7yZh36QjoLz9iX7VpOYwSr1/TNU7X+uvHaPXta1x9+bydxm44NN+AigEjODjbALt5MHS8765faMYdF</vt:lpwstr>
  </property>
  <property fmtid="{D5CDD505-2E9C-101B-9397-08002B2CF9AE}" pid="28" name="x1ye=31">
    <vt:lpwstr>V6WzbBTk403IDKW7t0VjaikapIMe2Sb3uhBkQAs3f5WfJpL4vW7OWoOKC07neSl9ThqtEaRxOw3XLMyevfoM9NvN4hs0ry+30+hUUCzPZzOraYR608psLWYYjF0N81NOQrYdRJny1qctx7l2jFZzF+o3ANdXpefb/DSrxrfFpx4NePHH1fX88DpgGAw5RFGjtSCrgGjPVIOLVH8WBms4ew6FA7hNwG0ziB1kJ8RdtZvIidkh3jsU6WXojvBmHHs</vt:lpwstr>
  </property>
  <property fmtid="{D5CDD505-2E9C-101B-9397-08002B2CF9AE}" pid="29" name="x1ye=32">
    <vt:lpwstr>TyCh6py34mu3LoharGlMRKN6rK+PpUpfG7NPpLtCPvldhm9CvgQ5Dk0N4FGXch2c/P0Q1TECuqUlZXFrSl3tiqIXX9S41+CHTdoSOd+m+LqoUhwzYetWAN32yubN57H4+xNsDeHBC3WAAMlzLLMPwWtfNNp+icuuSl1nkuADMAk/lGLXJEW7UN5OaMqa7c5ief72HTspliPXhuEGlRJmXvcuFh3xRiY1aDhwERlhfk+4jGSmYM++xwbjkmjIt4I</vt:lpwstr>
  </property>
  <property fmtid="{D5CDD505-2E9C-101B-9397-08002B2CF9AE}" pid="30" name="x1ye=33">
    <vt:lpwstr>b3kjp/qUe2wFbTYnI9jA7gJ0pnuFMIaQaTKME1/zmc6pczGzNVKcc+bY1n8ReRO63sEXXb6DftgoOpa7RpbEBb9vdihZCApIvFITzqaPcyQupLH+ANEGxDBWHnmdjvcQ771wsikfUvY70lk2+XDmRw6F3pQIVvwaY3W6Hc1wwZrJEgBNXi1I9WK2rgeUQQ+rH9xUQKH6cH3hxMttgOi3VC+epNyGTziGCU73C5X15/nzml9+WNKW8GUakrgPsnF</vt:lpwstr>
  </property>
  <property fmtid="{D5CDD505-2E9C-101B-9397-08002B2CF9AE}" pid="31" name="x1ye=34">
    <vt:lpwstr>sp4+ZGAlrkCo5IAAWwPBWGJ/vL00foum/qkXKjjZN4CWB/l2bn9uLb6Ab2xKcRuqt6HXKdvpCTT9Oq2zsirrXwUjhROguc1pUvg/nM6BwloMApfKjUQz1SseemfH8bMkwLK6bu22mfxBm8OZQa2PmwsimxjKftLP+OGHxPnXWO0wk9RWVGxGg8wfcwprs83Ke9hZXTtzhHshpiahxfMBGp71zMjtXB9LVm2musXsE6Zk4Pg0UZdAKQ8w/XFGYwH</vt:lpwstr>
  </property>
  <property fmtid="{D5CDD505-2E9C-101B-9397-08002B2CF9AE}" pid="32" name="x1ye=35">
    <vt:lpwstr>onaQweHOaUprWIr0yyh3DOm0hsGh3RCfC5eZxSKh02mFzZ52LvF+LYTDgHXrBU0EHDlmXuiUZEhc6crNAK+l/+aj0PDllRoXCOjuRwc3R2dUSiRpkVe1ZbuVyzudJFGodrAUacy4YOP0LXQ3w2r6ml4DccYkVX+ORsOVYpFv5f1Hi9QEDcsP4K0MPaFqodoiLdyuUOeyxpumpfBqpogHEk+HoONcTamxdfPqzTwnAo3Ad6fNPZXvmX8YBHlhrSc</vt:lpwstr>
  </property>
  <property fmtid="{D5CDD505-2E9C-101B-9397-08002B2CF9AE}" pid="33" name="x1ye=36">
    <vt:lpwstr>+Nhn+rGLmRDEpdUcBtfiQtkTePr+ZANv70UeeyQXf5Yen/vptPKcBlwYk7adm+YQf2zUypf6A72Be2rP3IIzkL2YUAJCSP+Y4ISfPNF22dcum4VnKrkUZgl51W6VJA0MEYLS+jOOX14tHYpFN/iO5GFoLADLJsOFypiKh2LkhI95wFRCUIr/vLYkuHRyohqEJWDQGcNtPB9bjWIe9ZAPgMNEM0BtM60rf6LL+hTpF6h5dBKfK5nG5pYhEysZLYk</vt:lpwstr>
  </property>
  <property fmtid="{D5CDD505-2E9C-101B-9397-08002B2CF9AE}" pid="34" name="x1ye=37">
    <vt:lpwstr>iVKTYZVocDCGWuS/LTDMi0ifAQaSxI7q3e+62K6JEig513MxO6IpoUc+G7r4GaK1mccF/Sby8MtGuv85GBBMZyIyLqeDWDYawbVXWENcnAovENmGIio0udL8MfGYLVR0T7IXd+yIKHwDVeq6Va0Gfepdi3W66LtHxFm72hJUA3szpOZKEfPKlDSY/0uIh9LRgSdbQGWhTwQLWJziMOPlZs6/AUfTNgwwJS/Iwp3QxGgRpj/X05uW2QfshBUpp66</vt:lpwstr>
  </property>
  <property fmtid="{D5CDD505-2E9C-101B-9397-08002B2CF9AE}" pid="35" name="x1ye=38">
    <vt:lpwstr>KUxdheOukv2Im88JjccnrWTZvxDNhFFkyQ1BcC//HHMQk56Sm/GqHCcY5eUxkXhu1o9Xed8vs4adKEIuGXvviFOGfX2Zcw3OEukiw/lvbummldqeDCfuEbIC7mR6m6dEUqUo3ELwALWzLa/oCIzgke4KxndNIHsfJ8SS3/CBZvchczeI0UhFhzHlT5o0XMU38UmTCocRfeZ/5h0n2m3zcEQ6cYTRkfNuACQGJ0rMyZh6wBr5VWMlhHyYPKol/cY</vt:lpwstr>
  </property>
  <property fmtid="{D5CDD505-2E9C-101B-9397-08002B2CF9AE}" pid="36" name="x1ye=39">
    <vt:lpwstr>i1oP5NtwdaiPrySXoYS7F8N4g3xt+93/KlwnAtenf2hZPDerR1lY7Gjijw33wMNZVsmU0Vlb99qPVqXeGq71qwZfnWKLsxXsOcgD5A7EUAferCTLMS+gIYCFNF7KyEYtHWasn6nhPchHlRtoga/MonLt4d5k9/486WLmg/coxC0/4IxWhVyWtk507OfWCl3+om/49cqJ3nx9OANpQhBVIAEk27ba7X7ILwMbCmFY5SGe7FSWI48C9NIyNbOk1/F</vt:lpwstr>
  </property>
  <property fmtid="{D5CDD505-2E9C-101B-9397-08002B2CF9AE}" pid="37" name="x1ye=4">
    <vt:lpwstr>ZKSOFAos1fGQpQ3qXU7sx3+CBBrlXiw3Unxc0Hq8TK+tLMToByLgZWD5SeFZwHyxIHT4Mwz18kG1KdpFptczlY8pmM81im0U/Ua/5do0UZY7teKbvazr32VRcs555qnoOxGIkmWjops/tqmZP07S32tO95JyOk6uigDnOYk+59krxMEIf49Ff4bAyDGtc5f0Uxl4DXx4NWsyCz5g4vA7YdEAtvcp8tUtlYFh6T1kzfwShb6kD4OhMwMEdQFRoGJ</vt:lpwstr>
  </property>
  <property fmtid="{D5CDD505-2E9C-101B-9397-08002B2CF9AE}" pid="38" name="x1ye=40">
    <vt:lpwstr>UgZQSGg74QNdi/D93WEerukjqQ2/iNpgMktreOeEN3CrKpat9HgiZC24aU0zX83P9wcMty/OX0IVPdRta7WEH5kCI7Sh5vVXdn96uestk/ciQ+vsVAzo9gm11UN1yxXvJHVjuPsDQqAfcqqdEqwY3vARfkvacu4b05AdmR1sb2c1N+asvtRhBFHTyloNB/QnPlhDuERbIAINZkIMSa+SHM7mKVkWD8jRoZTYNWIYnN1W+AVUb+ctiCya7MFQUH0</vt:lpwstr>
  </property>
  <property fmtid="{D5CDD505-2E9C-101B-9397-08002B2CF9AE}" pid="39" name="x1ye=41">
    <vt:lpwstr>nl+bCqK7QFIVyFEzuyueq+nM0gsAR+ZUKVWL9+k/8Tg+ibvdJOl3EeoVxgA7DaKp+lnq5pMNQU1dt2NVcjTGxyPGRvJab1oL87FDe1u6Ta7npRdhzfk1T+syfvZHNqb5cYxjNifpJg2xxZdhqDTsDb0yT+s/sjkLuLKE2AH/yHXzC0F/fB3YQuk6Zh9JxDdI7MJJDhua+mmc/87RFgHsQO24gYv/GqyJronb6OSzsGgaDzhosHf2lzpRLLRQZBx</vt:lpwstr>
  </property>
  <property fmtid="{D5CDD505-2E9C-101B-9397-08002B2CF9AE}" pid="40" name="x1ye=42">
    <vt:lpwstr>Gt9FrX2FKrmh/Ur11Lv+b4nILJdjCOR7FqRqnxyj1a3nSnNjxn0emb+Hl4jF0CDA0Zxis+kWv1u99W5lF6rvoEwE8QR6UTfT8fZxJYNDzGnyl8nRf6FCjXXMPHJ+tup+W/f2D8thV+uml34JeCReEGZGpoa42Z6N2NLaeDI/flzfuuCv9NM27AcZYdieMKeie0XMtoqOaeVARQsxLaB69WvuWV+MOhUCkpFLJ10fKPOyX8YP0nkCF10vS7ELlxf</vt:lpwstr>
  </property>
  <property fmtid="{D5CDD505-2E9C-101B-9397-08002B2CF9AE}" pid="41" name="x1ye=43">
    <vt:lpwstr>sNv4g77lkvCM2S+xsoaeaJ4krI+YuO/irT5KpouVdZJJGw+8hR1NNHSCMhKH+2oy1LV9ME47+imLWcqWbJg8aPGZr9/bMBH1L767rwx7dlUCiZzD0x64+VgZVhOS8GBG64JMaInSM729OG9U2d80Te9t3a31bTDKSJboAhEKXoRaU5QE0choAm7g17OYrEbvyNbbrX9bmtbZscLsuwayRzuyXWbbzblgiYYUYNbfUppiasgwrAWU3zZT5R4Ozo4</vt:lpwstr>
  </property>
  <property fmtid="{D5CDD505-2E9C-101B-9397-08002B2CF9AE}" pid="42" name="x1ye=44">
    <vt:lpwstr>BZJgZZY8Umw24buR8uSEMK+PEDIxXi3y95Qj9BSwwHWr4Adc043rCgthpfKVG0hS8I/CadbkxOG9kS4NxRzCJYXjMVxFG1ySfiUVpp5TvIoPJ10avZbWVGlv4DgIMV8wXvHArIntj145zf2iEfimURPETjrbRdjhKMR0uuIGA4H7puFNC2l1lV5R2sJeTtN/ri71E91z0McArFQ2FZj2V7Sz2KRREHKJVHgcoWhi7wR2e8bxoVjRwJ1E63wBvQx</vt:lpwstr>
  </property>
  <property fmtid="{D5CDD505-2E9C-101B-9397-08002B2CF9AE}" pid="43" name="x1ye=45">
    <vt:lpwstr>RAkiT2fWJ3rEeKQhVXdBXcPQ3c76e4xLR58vmvln2TUTj08Ldyae7mniBlUZi+KWhDMgj872GibwiaLc8/nxIu2Dr4zqs52a5ydz3rm3uX4wmfI5iOwY4Qj7NeOV6/BRK0kYFDGLbZ2P5OeplptScMtnS3JKaoKxzHbAdeL1sMObJaGz/fCsWd49Xs+u5j5BryA1zGrnv+Ep61EsHcb3y6TOSy0WPfT3Mbvbt4Wb5edtZ6fKtOrZpFbC/kX9SFx</vt:lpwstr>
  </property>
  <property fmtid="{D5CDD505-2E9C-101B-9397-08002B2CF9AE}" pid="44" name="x1ye=46">
    <vt:lpwstr>DS7+/udNeKpQL0jkzmk8neypI8uzYV4oq7o3lFwJvHE/weavBqagboL7VBuSTBbhbiCaoJti9dbRLWtRnkt2pXMHVNytau2EObRfalFFKzHNXieJ/3eoQM5Q/+bLCwXLQaj1t91QiI87bVcHQGAzojCoVxwATcpPyk0saDyapaWwMeArnR8LBKTpMnM+crqX+XOOkHnuOitK2bE4irVINLwCSM7nsPlX0DVD1YHBOwnHcJny5ElqLe2YxYEt8zG</vt:lpwstr>
  </property>
  <property fmtid="{D5CDD505-2E9C-101B-9397-08002B2CF9AE}" pid="45" name="x1ye=47">
    <vt:lpwstr>b1dK7SdgCVQFj7HjRen/in5S1WnlMfFMUaoaNu2PSqSZ9mVB0+qcQWL1Kg7sN2oC7GR7PTEXgLJhl7J29I+l6XQqAS0BgvyfdnRhhDzjWPzEhsr5MdoHf/LKnG2Cl1FBc8ETBV341E5IaXhnrXzpWPjrAu4l4JGKczfHuaNqJNtvZHIxII+nNcVgAYBkvjkirahHL+UK8VQOxYGyr7aAVjvAAtEXrloUg0thfgRZdQBJALrISS2pcnJ9IFtsPKs</vt:lpwstr>
  </property>
  <property fmtid="{D5CDD505-2E9C-101B-9397-08002B2CF9AE}" pid="46" name="x1ye=48">
    <vt:lpwstr>D+iUhiINv9Nz+fpRc2YVqegzcVZmnSpCNK37Kau2q0xVLdIzJ99nRgkhK/3JYzvtyKM7UIVfZvZ/AY47FiT+ADzAnEE4yUg09+F1MxCPVssuhmSWg805N7+IYN2fSe4B2XFaVjWW7MlO7EbvNABLQUjNRw+/+CJKfFWv9YMuUFsVihzHGiKLjNSRGSP7wEKzssyCbBKoAy1/vAMRB36qOTmT2Nw1Wy4gJfmNbDBvzuH9mEF8m6QtZphloSsTAxF</vt:lpwstr>
  </property>
  <property fmtid="{D5CDD505-2E9C-101B-9397-08002B2CF9AE}" pid="47" name="x1ye=49">
    <vt:lpwstr>hPlpfWg/PXo+xB7R39DRiWK+RjYtDbbNu0cnYqohU9TMi6jNqg36ZqyDwm/ul9EM4ifrCXAWuhTz5Lcuo5vME6Cj4sabsllbX2QBQ+uUdPXIFkDpB9aA48b219je3qWSEq+9U+W+rLVbD1kmqj5wz4HifRAFMWwwD69e1GZrlBehkpECg3F+a1HJq9tIpWHitWGRZE5CRUy+F8KaeJ1II3ueY8r5m3nJ4r080Hh052YbNxIroGWrtx65dOW4qX3</vt:lpwstr>
  </property>
  <property fmtid="{D5CDD505-2E9C-101B-9397-08002B2CF9AE}" pid="48" name="x1ye=5">
    <vt:lpwstr>OYj4LX+DTLF/bd3KNnkUaBCYJWPLe4usP75fm8iGzIfbOMQXFwYqEp0vMlyoJIFuaTuEI6YU9vQgtTMg++YK+69i1yoWSH1g9Ddz7JIqcD0gNxfPz2z1I5mXrKoSRq806wxfiBoEcQgyqhL64wbBzbrWYaA4vkXB4/J39eBrc0PxIwIdmK/ql/CxrysRi3bgkUy1MIIAxgDV6CM9wDWNPMzyuA+yDtVJqSeUEPOSTWkIdTWOcnRL7pCMME0aw1N</vt:lpwstr>
  </property>
  <property fmtid="{D5CDD505-2E9C-101B-9397-08002B2CF9AE}" pid="49" name="x1ye=50">
    <vt:lpwstr>9UZxuMD7WEYA1EkiI8bJBHGE+MyU7cTfmhy0/v7ZzMBEF7dMXHym2WVH9acn/QpZKiJxlXZpDLeuApErzfqzGrRXGGL2AZYKCGHGpYCw3oIp/jG3Jwt5cm67SGoSzO51idBpTNU8jfoQLK4P79LHGMjbqO2CCBK7/ZYkOX5Xbpt63yiPah2ulmAunAYCDPXbI8LBw9YJKQCFqB/uJ+ycL7R9oCn3C9h6yrsaMz/4Dr8AMhtsE5i4DEsi5z4xI3Z</vt:lpwstr>
  </property>
  <property fmtid="{D5CDD505-2E9C-101B-9397-08002B2CF9AE}" pid="50" name="x1ye=51">
    <vt:lpwstr>pl+GiK8C40i8tye3l8JBI/I++Z0NBzENID8RaKImvkP6qV4X77HHsTDAtDkpqvQDO7UbARKFzcxt//gkAnivu0n8Khvw2iu6CAUEP1646Lcn2Vj4wjCWLtIUZWpLUqX5RW0cn4nIh96+6Q8gkmPvc24p+EHGWzbl5chP0aUH+HvEO2vmpeAXpQ6+C5Wwn2udCalE/jCz/WsMMiEgU9jUUcGwslPgD5ZG0C8DSsj+fVDWRb58n1XqD1wWEZZNilW</vt:lpwstr>
  </property>
  <property fmtid="{D5CDD505-2E9C-101B-9397-08002B2CF9AE}" pid="51" name="x1ye=52">
    <vt:lpwstr>+NzshKV4spm0ovsRWPgOKKbf2YpgZVCj54WscOralRIx3yaB9Ydp0ZvIfmF9F2XAVGJIHUjcfl+sQAiKQmqf09LvZUdyRkbbhW2ao+l+zaRZm34148aN+lAqC43QCc3pGJx8Fk/qUldtwkfcfpy/YEusH2sAQnpIuca0uRlrNyCy+4n5zm19a4a4hUASdTj/LK3zXQfGTMysyc3nMgbnBTH/N/1EZ456ngb389WKxkdGOx1tQVOk/vPp7W2d3fu</vt:lpwstr>
  </property>
  <property fmtid="{D5CDD505-2E9C-101B-9397-08002B2CF9AE}" pid="52" name="x1ye=53">
    <vt:lpwstr>2PynKk9ZY0vjlqlgmw5hux/xNAdWeuVMbR6zRzc35pKuljCdQQa0x3ZJmDDt8tZOJj4oXahTQRkqKYuzXdBNM42ThwIi0Y8OhGMKwkpU3penxaH9uTR/vT1g7tCop3v9GwdnsRDqbVFUqJSeFzFfP1mGoWJYlvTc09R1Ho2pV4JmzVqxmbG/ZIXbAclX5YuI87eeDc/bCcZs3ze15kCQhhZQsGURYmqFg0Yj93WtK+mYGBHcfeZPkiw0GfKQssR</vt:lpwstr>
  </property>
  <property fmtid="{D5CDD505-2E9C-101B-9397-08002B2CF9AE}" pid="53" name="x1ye=54">
    <vt:lpwstr>1Zy0esYw1NpY4cwpvlLvMEDcQvZhsN7KrPJ7gAEuD9KG0eCCCTA5/Y1Kzl17sgUG1/biwebn8kn7u7AkQnG6wpp5+PlxpaWgTBXh5GjfW3zxPiJezoIqxsLXlefhcfaZ2UVdYgbaQo2F/3kr+7VzHoD5nmm0/LwobmGLz0uXg3ACnokuRhyJzv4wmmo6wkPIu4133kHEIVfYP65ujdzBFHr6pmeKVl1U2XdzIXRcS04NBNV+sQJI+czjRcY1ybV</vt:lpwstr>
  </property>
  <property fmtid="{D5CDD505-2E9C-101B-9397-08002B2CF9AE}" pid="54" name="x1ye=55">
    <vt:lpwstr>J2rT247yU0Uk1wWY0ZADmLht7NxjBOCFtIqqXFxKv2w3P0YcEf04yPQwWsSHHGTZ5/gOabPcbvP5fqV8R3pcGtJytkhUDhqNg2kSvVZGUf5jUQRm0tR/YgIlGhFwnmmfjgAUanH2YSW/tGqZxKBK+Nq1ubgBs715nUWpWAFrHEOqb2uUxGkc614jExoVkMjRKDc3IwfvA5Jmw8VbjegIbbZ9lS6L0gcjz1e+yFYY5u7C1JWfog66Ea7MnIf/HJM</vt:lpwstr>
  </property>
  <property fmtid="{D5CDD505-2E9C-101B-9397-08002B2CF9AE}" pid="55" name="x1ye=56">
    <vt:lpwstr>dU1FX+I3oWWlSkhaWLVoJ/aJujaABBnWYPQAOiuQmPyb07Z3C5f5I3YgyVztlZPjylwT4AplA3NxMg5QLfiegcqtHKIbbUXHJ6QOSLT4GSrMWonAzuSf+mzfWAQFu2u8HYvkpO13d4wpqGXWnMNViA382YgnRojkDkO3Irdo36QFGrbDoBSjjOqv3bqlp0k+OwqadGrnI1TegFv1daDVNrzrNisYexyql/C5Lj5FF5YxA5Q6ecfysN/7fOhGn1f</vt:lpwstr>
  </property>
  <property fmtid="{D5CDD505-2E9C-101B-9397-08002B2CF9AE}" pid="56" name="x1ye=57">
    <vt:lpwstr>1q9lFaRZEshq/82ARehZzqQ6WV58HFpv/ZgXdbfcMYvZshBgS8CWeFvtJXMSQRtkvoSqAlMm6LRr9XNlvbHLeXi4h7ZHuktTmxPl5bmALwXAcE3V7J6WatkZwuMfAR6sF8XfbMA+I/KZ9Vpsy/GZ/sZx813vqbdiR7NZt4AG1aO8CnOLHZ/Drfl/UGpVSgeqNRlydTJsTXoGKNMycTyPTsznp15PPMhD6JDoQnLxHmk+rv2YwVhwzNZxDwYNkx6</vt:lpwstr>
  </property>
  <property fmtid="{D5CDD505-2E9C-101B-9397-08002B2CF9AE}" pid="57" name="x1ye=58">
    <vt:lpwstr>hCSnc19nKHEhw5wyqUO1wARBwcSQ05dePr2R+V9bVAk2VlcdgCakO8+8O5lE6Kt6k8zDwD5g1QEJbdR8RNP3o9LKVGKfH+FofivvQv0b563N9j7/sFS10NB3JIAnLUkbyPRM1tM7h3fd7wdAz3RFTNw7uBbPhBXfGzVzjYN6s23/MY32qRGL+TX5fvPotgR0xajcEXaWtREZX1H3prG4VEIye0imzb32XFd+aSxsDmXUZbbbymckYkVOeAH5uC0</vt:lpwstr>
  </property>
  <property fmtid="{D5CDD505-2E9C-101B-9397-08002B2CF9AE}" pid="58" name="x1ye=59">
    <vt:lpwstr>biDh6ycU8AItpPfezaYG5DZvhsH01/VahdkEJ2F7SYMkeHEJ7og5HQZfj/i0vyC6I+7Z4YsQxb4cuiDWm4N0PsIX5JhmzaL0du3+MUWjDaA5HY3McLGLZizE1ifuoRsiV3Wj1F9iF+YuDmxjsgKlVLTDil8YqDHJWwqsZuLSpCn+6BEc2d2hd0jkaEUb0YfTh+8pIGoWJjXhKOggDq/s42r3dtSSQQPbEUtuHhXLMRa2kgBtL3emFXw86yd1Dr+</vt:lpwstr>
  </property>
  <property fmtid="{D5CDD505-2E9C-101B-9397-08002B2CF9AE}" pid="59" name="x1ye=6">
    <vt:lpwstr>5XUKGoUNbQve2lfNfChN5B4BM0rhLNKqleCKIgguWZh5wJxAuO8Oij0advP3ttujP9yEE2llEhkle7CIxxrc3F3OUEL7x9kRm9A5FWE10PPNpHyVw8XOvcANc+dODriVL6d8yrM0dr2QGokxf0NiVfU+3eukWvZd0UZzyFhlK1YoaEaCS3YdUVQEjX0un4rzjfA36FYMixpjKTnkAYomHnH3mnuLQNpW441beaPvB0E7OXrlJM8d5LEbsH6p0KK</vt:lpwstr>
  </property>
  <property fmtid="{D5CDD505-2E9C-101B-9397-08002B2CF9AE}" pid="60" name="x1ye=60">
    <vt:lpwstr>gofhVa1ArH3zNqy0V9ClsjJTmrAlSet8ouYlW0QCl3OnCWgB4dBk0KlmOsj8SoCkvaZGH8FsEzf7TcD4pG5t+oDkFsXEdzKtQRDkwy3tBUsL7A5fZ6TOW029rNW+Us8w7QMfFsH5klWR1SjS4jcFTCSUUqF7dAUW2WPVs0fNT4nJVQCgm71lT8RiSy3Gh+mHEX6vShZk5CdnfsVf39XrePTKY2bM5U9JAcDfVi0H5/Ed4ZS2jZygL+SS/drcB1M</vt:lpwstr>
  </property>
  <property fmtid="{D5CDD505-2E9C-101B-9397-08002B2CF9AE}" pid="61" name="x1ye=61">
    <vt:lpwstr>SSDPqbUuNIHaaRa3nDxMLLsuaDpUpVUNiIUhtZAclrOuTVEOriFl1tnFZBysRMEj+cPpbnNiLZJOsKqpyh4ufrAYVJotXABz4MZbXZlIlAM1qA7P6g5f7ALlqFJ+cRBWfQ4t7HuvSWa5esPz6W8MfRZ9bMk0pn5GF/IY3lYNRZ/dw4B/MJRineylmRvT08rxNABwCTfT1TVB8sB2I7v2GyPLv2XaTQMQr//79/sJcAJ0bBvyWcuQmhyeOrN1Ekw</vt:lpwstr>
  </property>
  <property fmtid="{D5CDD505-2E9C-101B-9397-08002B2CF9AE}" pid="62" name="x1ye=62">
    <vt:lpwstr>aBfP5JDvRexqsUrR+FMVSLGw6IOo6mAYqtkRb9y7Ouqww5V7gPH0JNWAKzr2nC96rmZ0vRdcGjAflYhxNZtSWsklbwUhd4IWv9cs2zZTSb/2h/a0u4zaTz/j2ft7M1WV6gEJ5DsdPursjoBbKzk7KCM75kuWNQ6MGyEtFhyc09a//Y8xSv01uixDrpTbIwRTueYd09Tt0qF6JAbDBeGJkftEZXqcBHNmNAeLN+F95SpK2Q7/4ZX9tYWNOMI0nKt</vt:lpwstr>
  </property>
  <property fmtid="{D5CDD505-2E9C-101B-9397-08002B2CF9AE}" pid="63" name="x1ye=63">
    <vt:lpwstr>JJ5/c6PezM4wVK6KFKv419ABSpUU2DEWTeRYa6zMH9sl8FehwOiOjXflg1UKfVywt+ql4P0M9PxN8MTtXQyXwVV5lVH2veqqwc2FP6YvNx4OjQVHfnc9INfsVllxGiaMgtwOp4xzi+Yzi606GrlVsV8wVkXHSfQhZaASuVA0+oMU+PDLp8wWOQRjjraVk6VRfouqboem6OiEEikQUyvKjAwxqcDlRvN92109sfeggDPRtjUpvmYEvhpkjDa/rXj</vt:lpwstr>
  </property>
  <property fmtid="{D5CDD505-2E9C-101B-9397-08002B2CF9AE}" pid="64" name="x1ye=64">
    <vt:lpwstr>t5Zf5sd7swSzNt4ecvm4moMzQrXp/jPdBSVibw0nwMQiQCSEcTg08AyQ0/AjKsJK9YBWBfkbRXu2enqQT6BT98q5UH5d2j7wMV3Z7BIFR4dEGWIok2mP8uDFThx7Fw4W9NB9K1L3BpfPZtXzN7XuWde+4cTDIW1tZiwsSTZFYH4MQ5dRuTwf+7//aZlI7cw/AAA=</vt:lpwstr>
  </property>
  <property fmtid="{D5CDD505-2E9C-101B-9397-08002B2CF9AE}" pid="65" name="x1ye=7">
    <vt:lpwstr>Rvy27AQ4GGBXlpCv3wN1tqfBhn3J4g4rMKiri+164bcUWx6Ct03gSKzDgTEugEwv2kNnyyfSSnYRKsr6+b9AC5dBTaN0XHYv0kD80a1shOHNCRSI6Wf23YEJbpi0hAqEbBiljFwV74H/VTFdx+QJS558FY28C8UjrhHSvQwTXNuGJb4TknUdbsDAVHsdXZx5IxVLpLc/EbeydP38aDcPQmY9L4WgiOx7g748QQ7sodHCJbRz5WOuKlpOaCMGHdr</vt:lpwstr>
  </property>
  <property fmtid="{D5CDD505-2E9C-101B-9397-08002B2CF9AE}" pid="66" name="x1ye=8">
    <vt:lpwstr>G4Tla1QBpNxQlDGGqCsjExQnx7oJ01+QWw6m1t8960XwJdK/VGyPuTklT+gBiV8lcOJxQTFosz0qENHkeb3hJQt/Uw2opZ8Omt3ETQDCMkdrbfbBOnlW6NdaxnOBxX7RWwI5m2MeHc+88U9eAtsQ8uvTf6lOnJ3WI5FCP4QH8ZtJqRz7kGqCyIPbIwi1NX9G8zgRQQzl+6V/9/SuWBmV/qO00Zf/8vDIChONsQmAGTTp8QtLQ4w3/1whOcffydJ</vt:lpwstr>
  </property>
  <property fmtid="{D5CDD505-2E9C-101B-9397-08002B2CF9AE}" pid="67" name="x1ye=9">
    <vt:lpwstr>lnddC+LQ9Qa74Xav1+FkAQvfH+vq4H6OOefRJi+Isi0ffWUA7j0DuHCct+zvI8za+BPvOpjwh71iddscRYBiHBxZjjkBBIbf+NO4uiXgcfabQDCAgNfjB0Z7vY5aseUjjb8anWM2Dp9rLD1jH1BXpY+ESVSH3i3y3XUp/DQh2BavBecczgWUF68aHgjosqhegoakZuEpuBYZWyCSf/dM3yVheBq5YYIbLtIgnEAmrzkskqqG0yDL9naFHIG5y2m</vt:lpwstr>
  </property>
</Properties>
</file>